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927EC8" w14:textId="77777777" w:rsidR="009E3818" w:rsidRDefault="00000000">
      <w:pPr>
        <w:spacing w:line="560" w:lineRule="exact"/>
        <w:ind w:right="119"/>
        <w:jc w:val="right"/>
        <w:rPr>
          <w:rFonts w:ascii="Constantia" w:eastAsia="Constantia" w:hAnsi="Constantia" w:cs="Constantia"/>
          <w:sz w:val="48"/>
          <w:szCs w:val="48"/>
        </w:rPr>
      </w:pPr>
      <w:r>
        <w:pict w14:anchorId="3E841213">
          <v:group id="_x0000_s2063" style="position:absolute;left:0;text-align:left;margin-left:426.75pt;margin-top:19.5pt;width:93pt;height:79.3pt;z-index:-251660288;mso-position-horizontal-relative:page;mso-position-vertical-relative:page" coordorigin="8535,390" coordsize="1860,1586">
            <v:shape id="_x0000_s2064" style="position:absolute;left:8535;top:390;width:1860;height:1586" coordorigin="8535,390" coordsize="1860,1586" path="m8535,1976r1860,l10395,390r-1860,l8535,1976xe" fillcolor="#009fb8" stroked="f">
              <v:path arrowok="t"/>
            </v:shape>
            <w10:wrap anchorx="page" anchory="page"/>
          </v:group>
        </w:pict>
      </w:r>
      <w:r>
        <w:rPr>
          <w:rFonts w:ascii="Constantia" w:eastAsia="Constantia" w:hAnsi="Constantia" w:cs="Constantia"/>
          <w:color w:val="FFFFFF"/>
          <w:sz w:val="48"/>
          <w:szCs w:val="48"/>
        </w:rPr>
        <w:t>ST</w:t>
      </w:r>
      <w:r>
        <w:rPr>
          <w:rFonts w:ascii="Constantia" w:eastAsia="Constantia" w:hAnsi="Constantia" w:cs="Constantia"/>
          <w:color w:val="FFFFFF"/>
          <w:spacing w:val="2"/>
          <w:sz w:val="48"/>
          <w:szCs w:val="48"/>
        </w:rPr>
        <w:t>T</w:t>
      </w:r>
      <w:r>
        <w:rPr>
          <w:rFonts w:ascii="Constantia" w:eastAsia="Constantia" w:hAnsi="Constantia" w:cs="Constantia"/>
          <w:color w:val="FFFFFF"/>
          <w:sz w:val="48"/>
          <w:szCs w:val="48"/>
        </w:rPr>
        <w:t>-NF</w:t>
      </w:r>
    </w:p>
    <w:p w14:paraId="5A16A18F" w14:textId="77777777" w:rsidR="009E3818" w:rsidRDefault="009E3818">
      <w:pPr>
        <w:spacing w:line="200" w:lineRule="exact"/>
      </w:pPr>
    </w:p>
    <w:p w14:paraId="3140E229" w14:textId="77777777" w:rsidR="009E3818" w:rsidRDefault="009E3818">
      <w:pPr>
        <w:spacing w:line="200" w:lineRule="exact"/>
      </w:pPr>
    </w:p>
    <w:p w14:paraId="2131185C" w14:textId="77777777" w:rsidR="009E3818" w:rsidRDefault="009E3818">
      <w:pPr>
        <w:spacing w:line="200" w:lineRule="exact"/>
      </w:pPr>
    </w:p>
    <w:p w14:paraId="7380569D" w14:textId="77777777" w:rsidR="009E3818" w:rsidRDefault="009E3818">
      <w:pPr>
        <w:spacing w:line="200" w:lineRule="exact"/>
      </w:pPr>
    </w:p>
    <w:p w14:paraId="1D87B308" w14:textId="77777777" w:rsidR="009E3818" w:rsidRDefault="009E3818">
      <w:pPr>
        <w:spacing w:line="200" w:lineRule="exact"/>
      </w:pPr>
    </w:p>
    <w:p w14:paraId="79EC0641" w14:textId="77777777" w:rsidR="009E3818" w:rsidRDefault="009E3818">
      <w:pPr>
        <w:spacing w:line="200" w:lineRule="exact"/>
      </w:pPr>
    </w:p>
    <w:p w14:paraId="6EB8EF56" w14:textId="77777777" w:rsidR="009E3818" w:rsidRDefault="009E3818">
      <w:pPr>
        <w:spacing w:line="200" w:lineRule="exact"/>
      </w:pPr>
    </w:p>
    <w:p w14:paraId="47C29CAB" w14:textId="77777777" w:rsidR="009E3818" w:rsidRDefault="009E3818">
      <w:pPr>
        <w:spacing w:line="200" w:lineRule="exact"/>
      </w:pPr>
    </w:p>
    <w:p w14:paraId="100131A7" w14:textId="77777777" w:rsidR="009E3818" w:rsidRDefault="009E3818">
      <w:pPr>
        <w:spacing w:line="200" w:lineRule="exact"/>
      </w:pPr>
    </w:p>
    <w:p w14:paraId="18DA8BDE" w14:textId="77777777" w:rsidR="009E3818" w:rsidRDefault="009E3818">
      <w:pPr>
        <w:spacing w:line="200" w:lineRule="exact"/>
      </w:pPr>
    </w:p>
    <w:p w14:paraId="13347FF8" w14:textId="77777777" w:rsidR="009E3818" w:rsidRDefault="009E3818">
      <w:pPr>
        <w:spacing w:line="200" w:lineRule="exact"/>
      </w:pPr>
    </w:p>
    <w:p w14:paraId="601E0909" w14:textId="77777777" w:rsidR="009E3818" w:rsidRDefault="009E3818">
      <w:pPr>
        <w:spacing w:line="200" w:lineRule="exact"/>
      </w:pPr>
    </w:p>
    <w:p w14:paraId="7B4D8418" w14:textId="77777777" w:rsidR="009E3818" w:rsidRDefault="009E3818">
      <w:pPr>
        <w:spacing w:line="200" w:lineRule="exact"/>
      </w:pPr>
    </w:p>
    <w:p w14:paraId="67D18726" w14:textId="77777777" w:rsidR="009E3818" w:rsidRDefault="009E3818">
      <w:pPr>
        <w:spacing w:line="200" w:lineRule="exact"/>
      </w:pPr>
    </w:p>
    <w:p w14:paraId="6C3AB583" w14:textId="77777777" w:rsidR="009E3818" w:rsidRDefault="009E3818">
      <w:pPr>
        <w:spacing w:line="200" w:lineRule="exact"/>
      </w:pPr>
    </w:p>
    <w:p w14:paraId="23525455" w14:textId="77777777" w:rsidR="009E3818" w:rsidRDefault="009E3818">
      <w:pPr>
        <w:spacing w:line="200" w:lineRule="exact"/>
      </w:pPr>
    </w:p>
    <w:p w14:paraId="287A1088" w14:textId="77777777" w:rsidR="009E3818" w:rsidRDefault="009E3818">
      <w:pPr>
        <w:spacing w:line="200" w:lineRule="exact"/>
      </w:pPr>
    </w:p>
    <w:p w14:paraId="6DD8E81A" w14:textId="77777777" w:rsidR="009E3818" w:rsidRDefault="009E3818">
      <w:pPr>
        <w:spacing w:line="200" w:lineRule="exact"/>
      </w:pPr>
    </w:p>
    <w:p w14:paraId="354D1E37" w14:textId="77777777" w:rsidR="009E3818" w:rsidRDefault="009E3818">
      <w:pPr>
        <w:spacing w:line="200" w:lineRule="exact"/>
      </w:pPr>
    </w:p>
    <w:p w14:paraId="6A8CE5B1" w14:textId="77777777" w:rsidR="009E3818" w:rsidRDefault="009E3818">
      <w:pPr>
        <w:spacing w:line="200" w:lineRule="exact"/>
      </w:pPr>
    </w:p>
    <w:p w14:paraId="3A549C9B" w14:textId="77777777" w:rsidR="009E3818" w:rsidRDefault="009E3818">
      <w:pPr>
        <w:spacing w:line="200" w:lineRule="exact"/>
      </w:pPr>
    </w:p>
    <w:p w14:paraId="5B08AFF6" w14:textId="77777777" w:rsidR="009E3818" w:rsidRDefault="009E3818">
      <w:pPr>
        <w:spacing w:line="200" w:lineRule="exact"/>
      </w:pPr>
    </w:p>
    <w:p w14:paraId="77535F68" w14:textId="77777777" w:rsidR="009E3818" w:rsidRDefault="009E3818">
      <w:pPr>
        <w:spacing w:line="200" w:lineRule="exact"/>
      </w:pPr>
    </w:p>
    <w:p w14:paraId="54802053" w14:textId="77777777" w:rsidR="009E3818" w:rsidRDefault="009E3818">
      <w:pPr>
        <w:spacing w:line="200" w:lineRule="exact"/>
      </w:pPr>
    </w:p>
    <w:p w14:paraId="5265009E" w14:textId="77777777" w:rsidR="009E3818" w:rsidRDefault="009E3818">
      <w:pPr>
        <w:spacing w:line="200" w:lineRule="exact"/>
      </w:pPr>
    </w:p>
    <w:p w14:paraId="07D59FE5" w14:textId="77777777" w:rsidR="009E3818" w:rsidRDefault="009E3818">
      <w:pPr>
        <w:spacing w:line="200" w:lineRule="exact"/>
      </w:pPr>
    </w:p>
    <w:p w14:paraId="2963B649" w14:textId="77777777" w:rsidR="009E3818" w:rsidRDefault="009E3818">
      <w:pPr>
        <w:spacing w:line="200" w:lineRule="exact"/>
      </w:pPr>
    </w:p>
    <w:p w14:paraId="7154DACB" w14:textId="77777777" w:rsidR="009E3818" w:rsidRDefault="009E3818">
      <w:pPr>
        <w:spacing w:line="200" w:lineRule="exact"/>
      </w:pPr>
    </w:p>
    <w:p w14:paraId="5F5A9A80" w14:textId="77777777" w:rsidR="009E3818" w:rsidRDefault="009E3818">
      <w:pPr>
        <w:spacing w:line="200" w:lineRule="exact"/>
      </w:pPr>
    </w:p>
    <w:p w14:paraId="31E60AF9" w14:textId="77777777" w:rsidR="009E3818" w:rsidRDefault="009E3818">
      <w:pPr>
        <w:spacing w:line="200" w:lineRule="exact"/>
      </w:pPr>
    </w:p>
    <w:p w14:paraId="613FD091" w14:textId="77777777" w:rsidR="009E3818" w:rsidRDefault="009E3818">
      <w:pPr>
        <w:spacing w:line="200" w:lineRule="exact"/>
      </w:pPr>
    </w:p>
    <w:p w14:paraId="683129E8" w14:textId="77777777" w:rsidR="009E3818" w:rsidRDefault="009E3818">
      <w:pPr>
        <w:spacing w:line="200" w:lineRule="exact"/>
      </w:pPr>
    </w:p>
    <w:p w14:paraId="4121A450" w14:textId="77777777" w:rsidR="009E3818" w:rsidRDefault="009E3818">
      <w:pPr>
        <w:spacing w:line="200" w:lineRule="exact"/>
      </w:pPr>
    </w:p>
    <w:p w14:paraId="42A974A4" w14:textId="77777777" w:rsidR="009E3818" w:rsidRDefault="009E3818">
      <w:pPr>
        <w:spacing w:line="200" w:lineRule="exact"/>
      </w:pPr>
    </w:p>
    <w:p w14:paraId="79ECA0C6" w14:textId="77777777" w:rsidR="009E3818" w:rsidRDefault="009E3818">
      <w:pPr>
        <w:spacing w:line="200" w:lineRule="exact"/>
      </w:pPr>
    </w:p>
    <w:p w14:paraId="05E0CD09" w14:textId="77777777" w:rsidR="009E3818" w:rsidRDefault="009E3818">
      <w:pPr>
        <w:spacing w:before="20" w:line="260" w:lineRule="exact"/>
        <w:rPr>
          <w:sz w:val="26"/>
          <w:szCs w:val="26"/>
        </w:rPr>
      </w:pPr>
    </w:p>
    <w:p w14:paraId="1C26848D" w14:textId="77777777" w:rsidR="009E3818" w:rsidRDefault="00000000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Praktikum SIG</w:t>
      </w:r>
    </w:p>
    <w:p w14:paraId="0CB7C422" w14:textId="77777777" w:rsidR="009E3818" w:rsidRDefault="00000000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Apli</w:t>
      </w:r>
      <w:r>
        <w:rPr>
          <w:rFonts w:ascii="Constantia" w:eastAsia="Constantia" w:hAnsi="Constantia" w:cs="Constantia"/>
          <w:color w:val="009FB8"/>
          <w:spacing w:val="-2"/>
          <w:position w:val="2"/>
          <w:sz w:val="72"/>
          <w:szCs w:val="72"/>
        </w:rPr>
        <w:t>k</w:t>
      </w: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asi</w:t>
      </w:r>
    </w:p>
    <w:p w14:paraId="00EBF498" w14:textId="77777777" w:rsidR="009E3818" w:rsidRDefault="00000000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QuantumGis -2</w:t>
      </w:r>
    </w:p>
    <w:p w14:paraId="77130D15" w14:textId="77777777" w:rsidR="009E3818" w:rsidRDefault="009E3818">
      <w:pPr>
        <w:spacing w:before="9" w:line="140" w:lineRule="exact"/>
        <w:rPr>
          <w:sz w:val="14"/>
          <w:szCs w:val="14"/>
        </w:rPr>
      </w:pPr>
    </w:p>
    <w:p w14:paraId="30E9E2BB" w14:textId="77777777" w:rsidR="009E3818" w:rsidRDefault="009E3818">
      <w:pPr>
        <w:spacing w:line="200" w:lineRule="exact"/>
      </w:pPr>
    </w:p>
    <w:p w14:paraId="17ABE7F1" w14:textId="77777777" w:rsidR="009E3818" w:rsidRDefault="009E3818">
      <w:pPr>
        <w:spacing w:line="200" w:lineRule="exact"/>
      </w:pPr>
    </w:p>
    <w:p w14:paraId="38EDD162" w14:textId="77777777" w:rsidR="009E3818" w:rsidRDefault="00000000">
      <w:pPr>
        <w:ind w:left="814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color w:val="2C3E70"/>
          <w:sz w:val="28"/>
          <w:szCs w:val="28"/>
        </w:rPr>
        <w:t>TEK</w:t>
      </w:r>
      <w:r>
        <w:rPr>
          <w:rFonts w:ascii="Constantia" w:eastAsia="Constantia" w:hAnsi="Constantia" w:cs="Constantia"/>
          <w:color w:val="2C3E70"/>
          <w:spacing w:val="-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IK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FO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R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M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T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KA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/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S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S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T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EM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pacing w:val="-3"/>
          <w:sz w:val="28"/>
          <w:szCs w:val="28"/>
        </w:rPr>
        <w:t>F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ORM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SI</w:t>
      </w:r>
    </w:p>
    <w:p w14:paraId="1686655C" w14:textId="77777777" w:rsidR="009E3818" w:rsidRDefault="00000000">
      <w:pPr>
        <w:spacing w:before="81"/>
        <w:ind w:left="814"/>
        <w:rPr>
          <w:rFonts w:ascii="Constantia" w:eastAsia="Constantia" w:hAnsi="Constantia" w:cs="Constantia"/>
          <w:sz w:val="24"/>
          <w:szCs w:val="24"/>
        </w:rPr>
        <w:sectPr w:rsidR="009E3818">
          <w:type w:val="continuous"/>
          <w:pgSz w:w="11920" w:h="16860"/>
          <w:pgMar w:top="1300" w:right="1480" w:bottom="280" w:left="1680" w:header="720" w:footer="720" w:gutter="0"/>
          <w:cols w:space="720"/>
        </w:sectPr>
      </w:pPr>
      <w:r>
        <w:rPr>
          <w:rFonts w:ascii="Constantia" w:eastAsia="Constantia" w:hAnsi="Constantia" w:cs="Constantia"/>
          <w:color w:val="7389C7"/>
          <w:sz w:val="24"/>
          <w:szCs w:val="24"/>
        </w:rPr>
        <w:t>STT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 xml:space="preserve"> T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ER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DU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color w:val="7389C7"/>
          <w:spacing w:val="2"/>
          <w:sz w:val="24"/>
          <w:szCs w:val="24"/>
        </w:rPr>
        <w:t>N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>U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R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L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FIKRI</w:t>
      </w:r>
    </w:p>
    <w:p w14:paraId="3CEB3C36" w14:textId="77777777" w:rsidR="009E3818" w:rsidRDefault="009E3818">
      <w:pPr>
        <w:spacing w:before="4" w:line="140" w:lineRule="exact"/>
        <w:rPr>
          <w:sz w:val="14"/>
          <w:szCs w:val="14"/>
        </w:rPr>
      </w:pPr>
    </w:p>
    <w:p w14:paraId="2771A987" w14:textId="77777777" w:rsidR="009E3818" w:rsidRDefault="009E3818">
      <w:pPr>
        <w:spacing w:line="200" w:lineRule="exact"/>
      </w:pPr>
    </w:p>
    <w:p w14:paraId="4E816593" w14:textId="77777777" w:rsidR="009E3818" w:rsidRDefault="009E3818">
      <w:pPr>
        <w:spacing w:line="200" w:lineRule="exact"/>
      </w:pPr>
    </w:p>
    <w:p w14:paraId="5522A7D2" w14:textId="77777777" w:rsidR="009E3818" w:rsidRDefault="009E3818">
      <w:pPr>
        <w:spacing w:line="200" w:lineRule="exact"/>
      </w:pPr>
    </w:p>
    <w:p w14:paraId="2D8D00F3" w14:textId="77777777" w:rsidR="009E3818" w:rsidRDefault="00000000">
      <w:pPr>
        <w:spacing w:line="460" w:lineRule="exact"/>
        <w:ind w:left="3863"/>
        <w:rPr>
          <w:rFonts w:ascii="Constantia" w:eastAsia="Constantia" w:hAnsi="Constantia" w:cs="Constantia"/>
          <w:sz w:val="40"/>
          <w:szCs w:val="40"/>
        </w:rPr>
      </w:pPr>
      <w:r>
        <w:rPr>
          <w:rFonts w:ascii="Constantia" w:eastAsia="Constantia" w:hAnsi="Constantia" w:cs="Constantia"/>
          <w:b/>
          <w:position w:val="1"/>
          <w:sz w:val="30"/>
          <w:szCs w:val="30"/>
        </w:rPr>
        <w:t>Apl</w:t>
      </w:r>
      <w:r>
        <w:rPr>
          <w:rFonts w:ascii="Constantia" w:eastAsia="Constantia" w:hAnsi="Constantia" w:cs="Constantia"/>
          <w:b/>
          <w:spacing w:val="-2"/>
          <w:position w:val="1"/>
          <w:sz w:val="30"/>
          <w:szCs w:val="30"/>
        </w:rPr>
        <w:t>i</w:t>
      </w:r>
      <w:r>
        <w:rPr>
          <w:rFonts w:ascii="Constantia" w:eastAsia="Constantia" w:hAnsi="Constantia" w:cs="Constantia"/>
          <w:b/>
          <w:position w:val="1"/>
          <w:sz w:val="30"/>
          <w:szCs w:val="30"/>
        </w:rPr>
        <w:t>kasi</w:t>
      </w:r>
      <w:r>
        <w:rPr>
          <w:rFonts w:ascii="Constantia" w:eastAsia="Constantia" w:hAnsi="Constantia" w:cs="Constantia"/>
          <w:b/>
          <w:spacing w:val="-1"/>
          <w:position w:val="1"/>
          <w:sz w:val="30"/>
          <w:szCs w:val="30"/>
        </w:rPr>
        <w:t xml:space="preserve"> </w:t>
      </w:r>
      <w:r>
        <w:rPr>
          <w:rFonts w:ascii="Constantia" w:eastAsia="Constantia" w:hAnsi="Constantia" w:cs="Constantia"/>
          <w:b/>
          <w:spacing w:val="1"/>
          <w:position w:val="1"/>
          <w:sz w:val="30"/>
          <w:szCs w:val="30"/>
        </w:rPr>
        <w:t>Q</w:t>
      </w:r>
      <w:r>
        <w:rPr>
          <w:rFonts w:ascii="Constantia" w:eastAsia="Constantia" w:hAnsi="Constantia" w:cs="Constantia"/>
          <w:b/>
          <w:spacing w:val="-1"/>
          <w:position w:val="1"/>
          <w:sz w:val="30"/>
          <w:szCs w:val="30"/>
        </w:rPr>
        <w:t>u</w:t>
      </w:r>
      <w:r>
        <w:rPr>
          <w:rFonts w:ascii="Constantia" w:eastAsia="Constantia" w:hAnsi="Constantia" w:cs="Constantia"/>
          <w:b/>
          <w:position w:val="1"/>
          <w:sz w:val="30"/>
          <w:szCs w:val="30"/>
        </w:rPr>
        <w:t>ant</w:t>
      </w:r>
      <w:r>
        <w:rPr>
          <w:rFonts w:ascii="Constantia" w:eastAsia="Constantia" w:hAnsi="Constantia" w:cs="Constantia"/>
          <w:b/>
          <w:spacing w:val="2"/>
          <w:position w:val="1"/>
          <w:sz w:val="30"/>
          <w:szCs w:val="30"/>
        </w:rPr>
        <w:t>u</w:t>
      </w:r>
      <w:r>
        <w:rPr>
          <w:rFonts w:ascii="Constantia" w:eastAsia="Constantia" w:hAnsi="Constantia" w:cs="Constantia"/>
          <w:b/>
          <w:position w:val="1"/>
          <w:sz w:val="30"/>
          <w:szCs w:val="30"/>
        </w:rPr>
        <w:t xml:space="preserve">m </w:t>
      </w:r>
      <w:r>
        <w:rPr>
          <w:rFonts w:ascii="Constantia" w:eastAsia="Constantia" w:hAnsi="Constantia" w:cs="Constantia"/>
          <w:b/>
          <w:spacing w:val="1"/>
          <w:position w:val="1"/>
          <w:sz w:val="30"/>
          <w:szCs w:val="30"/>
        </w:rPr>
        <w:t>G</w:t>
      </w:r>
      <w:r>
        <w:rPr>
          <w:rFonts w:ascii="Constantia" w:eastAsia="Constantia" w:hAnsi="Constantia" w:cs="Constantia"/>
          <w:b/>
          <w:position w:val="1"/>
          <w:sz w:val="30"/>
          <w:szCs w:val="30"/>
        </w:rPr>
        <w:t>IS</w:t>
      </w:r>
      <w:r>
        <w:rPr>
          <w:rFonts w:ascii="Constantia" w:eastAsia="Constantia" w:hAnsi="Constantia" w:cs="Constantia"/>
          <w:b/>
          <w:spacing w:val="2"/>
          <w:position w:val="1"/>
          <w:sz w:val="30"/>
          <w:szCs w:val="30"/>
        </w:rPr>
        <w:t xml:space="preserve"> </w:t>
      </w:r>
      <w:r>
        <w:rPr>
          <w:rFonts w:ascii="Constantia" w:eastAsia="Constantia" w:hAnsi="Constantia" w:cs="Constantia"/>
          <w:b/>
          <w:position w:val="1"/>
          <w:sz w:val="40"/>
          <w:szCs w:val="40"/>
        </w:rPr>
        <w:t>2</w:t>
      </w:r>
    </w:p>
    <w:p w14:paraId="110E5FA3" w14:textId="77777777" w:rsidR="009E3818" w:rsidRDefault="009E3818">
      <w:pPr>
        <w:spacing w:line="200" w:lineRule="exact"/>
      </w:pPr>
    </w:p>
    <w:p w14:paraId="6F779D18" w14:textId="77777777" w:rsidR="009E3818" w:rsidRDefault="009E3818">
      <w:pPr>
        <w:spacing w:line="200" w:lineRule="exact"/>
      </w:pPr>
    </w:p>
    <w:p w14:paraId="5AD29A5A" w14:textId="77777777" w:rsidR="009E3818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Tu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ga</w:t>
      </w:r>
      <w:r>
        <w:rPr>
          <w:rFonts w:ascii="Constantia" w:eastAsia="Constantia" w:hAnsi="Constantia" w:cs="Constantia"/>
          <w:b/>
          <w:sz w:val="24"/>
          <w:szCs w:val="24"/>
        </w:rPr>
        <w:t>s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pacing w:val="-3"/>
          <w:sz w:val="24"/>
          <w:szCs w:val="24"/>
        </w:rPr>
        <w:t>P</w:t>
      </w:r>
      <w:r>
        <w:rPr>
          <w:rFonts w:ascii="Constantia" w:eastAsia="Constantia" w:hAnsi="Constantia" w:cs="Constantia"/>
          <w:b/>
          <w:sz w:val="24"/>
          <w:szCs w:val="24"/>
        </w:rPr>
        <w:t>end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h</w:t>
      </w:r>
      <w:r>
        <w:rPr>
          <w:rFonts w:ascii="Constantia" w:eastAsia="Constantia" w:hAnsi="Constantia" w:cs="Constantia"/>
          <w:b/>
          <w:sz w:val="24"/>
          <w:szCs w:val="24"/>
        </w:rPr>
        <w:t>ul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</w:p>
    <w:p w14:paraId="5C78599E" w14:textId="61F4AEAF" w:rsidR="009E3818" w:rsidRPr="007E78C8" w:rsidRDefault="00000000" w:rsidP="007E78C8">
      <w:pPr>
        <w:pStyle w:val="ListParagraph"/>
        <w:numPr>
          <w:ilvl w:val="0"/>
          <w:numId w:val="2"/>
        </w:numPr>
        <w:spacing w:before="29"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Je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l</w:t>
      </w:r>
      <w:r w:rsidRPr="007E78C8">
        <w:rPr>
          <w:rFonts w:ascii="Constantia" w:eastAsia="Constantia" w:hAnsi="Constantia" w:cs="Constantia"/>
          <w:sz w:val="24"/>
          <w:szCs w:val="24"/>
        </w:rPr>
        <w:t>a</w:t>
      </w:r>
      <w:r w:rsidRPr="007E78C8">
        <w:rPr>
          <w:rFonts w:ascii="Constantia" w:eastAsia="Constantia" w:hAnsi="Constantia" w:cs="Constantia"/>
          <w:spacing w:val="1"/>
          <w:sz w:val="24"/>
          <w:szCs w:val="24"/>
        </w:rPr>
        <w:t>sk</w:t>
      </w:r>
      <w:r w:rsidRPr="007E78C8">
        <w:rPr>
          <w:rFonts w:ascii="Constantia" w:eastAsia="Constantia" w:hAnsi="Constantia" w:cs="Constantia"/>
          <w:sz w:val="24"/>
          <w:szCs w:val="24"/>
        </w:rPr>
        <w:t>an apa ya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7E78C8">
        <w:rPr>
          <w:rFonts w:ascii="Constantia" w:eastAsia="Constantia" w:hAnsi="Constantia" w:cs="Constantia"/>
          <w:sz w:val="24"/>
          <w:szCs w:val="24"/>
        </w:rPr>
        <w:t xml:space="preserve">g </w:t>
      </w:r>
      <w:r w:rsidRPr="007E78C8">
        <w:rPr>
          <w:rFonts w:ascii="Constantia" w:eastAsia="Constantia" w:hAnsi="Constantia" w:cs="Constantia"/>
          <w:spacing w:val="1"/>
          <w:sz w:val="24"/>
          <w:szCs w:val="24"/>
        </w:rPr>
        <w:t>d</w:t>
      </w:r>
      <w:r w:rsidRPr="007E78C8">
        <w:rPr>
          <w:rFonts w:ascii="Constantia" w:eastAsia="Constantia" w:hAnsi="Constantia" w:cs="Constantia"/>
          <w:sz w:val="24"/>
          <w:szCs w:val="24"/>
        </w:rPr>
        <w:t>ima</w:t>
      </w:r>
      <w:r w:rsidRPr="007E78C8">
        <w:rPr>
          <w:rFonts w:ascii="Constantia" w:eastAsia="Constantia" w:hAnsi="Constantia" w:cs="Constantia"/>
          <w:spacing w:val="1"/>
          <w:sz w:val="24"/>
          <w:szCs w:val="24"/>
        </w:rPr>
        <w:t>ks</w:t>
      </w:r>
      <w:r w:rsidRPr="007E78C8">
        <w:rPr>
          <w:rFonts w:ascii="Constantia" w:eastAsia="Constantia" w:hAnsi="Constantia" w:cs="Constantia"/>
          <w:sz w:val="24"/>
          <w:szCs w:val="24"/>
        </w:rPr>
        <w:t>ud</w:t>
      </w:r>
      <w:r w:rsidRPr="007E78C8"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 xml:space="preserve">dengan 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G</w:t>
      </w:r>
      <w:r w:rsidRPr="007E78C8">
        <w:rPr>
          <w:rFonts w:ascii="Constantia" w:eastAsia="Constantia" w:hAnsi="Constantia" w:cs="Constantia"/>
          <w:sz w:val="24"/>
          <w:szCs w:val="24"/>
        </w:rPr>
        <w:t>eoJS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O</w:t>
      </w:r>
      <w:r w:rsidRPr="007E78C8">
        <w:rPr>
          <w:rFonts w:ascii="Constantia" w:eastAsia="Constantia" w:hAnsi="Constantia" w:cs="Constantia"/>
          <w:spacing w:val="3"/>
          <w:sz w:val="24"/>
          <w:szCs w:val="24"/>
        </w:rPr>
        <w:t>N</w:t>
      </w:r>
      <w:r w:rsidRPr="007E78C8">
        <w:rPr>
          <w:rFonts w:ascii="Constantia" w:eastAsia="Constantia" w:hAnsi="Constantia" w:cs="Constantia"/>
          <w:sz w:val="24"/>
          <w:szCs w:val="24"/>
        </w:rPr>
        <w:t>?</w:t>
      </w:r>
    </w:p>
    <w:p w14:paraId="08B9FB91" w14:textId="6E404E45" w:rsidR="007E78C8" w:rsidRDefault="007E78C8" w:rsidP="007E78C8">
      <w:pPr>
        <w:pStyle w:val="ListParagraph"/>
        <w:spacing w:before="29" w:line="360" w:lineRule="auto"/>
        <w:ind w:left="1816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GeoJSON adalah format data yang digunakan untuk menyimpan dan bertukar informasi geografis dalam bentuk JSON (JavaScript Object Notation). Format ini banyak digunakan dalam aplikasi pemetaan dan analisis data spasial.</w:t>
      </w:r>
    </w:p>
    <w:p w14:paraId="65EF0609" w14:textId="77777777" w:rsidR="007E78C8" w:rsidRPr="007E78C8" w:rsidRDefault="007E78C8" w:rsidP="007E78C8">
      <w:pPr>
        <w:pStyle w:val="ListParagraph"/>
        <w:spacing w:before="29" w:line="360" w:lineRule="auto"/>
        <w:ind w:left="1816"/>
        <w:jc w:val="both"/>
        <w:rPr>
          <w:rFonts w:ascii="Constantia" w:eastAsia="Constantia" w:hAnsi="Constantia" w:cs="Constantia"/>
          <w:sz w:val="24"/>
          <w:szCs w:val="24"/>
        </w:rPr>
      </w:pPr>
    </w:p>
    <w:p w14:paraId="1012E3F5" w14:textId="7908F36B" w:rsidR="009E3818" w:rsidRPr="007E78C8" w:rsidRDefault="00000000" w:rsidP="007E78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Informa</w:t>
      </w:r>
      <w:r w:rsidRPr="007E78C8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7E78C8">
        <w:rPr>
          <w:rFonts w:ascii="Constantia" w:eastAsia="Constantia" w:hAnsi="Constantia" w:cs="Constantia"/>
          <w:sz w:val="24"/>
          <w:szCs w:val="24"/>
        </w:rPr>
        <w:t>i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 xml:space="preserve">apa </w:t>
      </w:r>
      <w:r w:rsidRPr="007E78C8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7E78C8">
        <w:rPr>
          <w:rFonts w:ascii="Constantia" w:eastAsia="Constantia" w:hAnsi="Constantia" w:cs="Constantia"/>
          <w:sz w:val="24"/>
          <w:szCs w:val="24"/>
        </w:rPr>
        <w:t>a</w:t>
      </w:r>
      <w:r w:rsidRPr="007E78C8">
        <w:rPr>
          <w:rFonts w:ascii="Constantia" w:eastAsia="Constantia" w:hAnsi="Constantia" w:cs="Constantia"/>
          <w:spacing w:val="1"/>
          <w:sz w:val="24"/>
          <w:szCs w:val="24"/>
        </w:rPr>
        <w:t>j</w:t>
      </w:r>
      <w:r w:rsidRPr="007E78C8">
        <w:rPr>
          <w:rFonts w:ascii="Constantia" w:eastAsia="Constantia" w:hAnsi="Constantia" w:cs="Constantia"/>
          <w:sz w:val="24"/>
          <w:szCs w:val="24"/>
        </w:rPr>
        <w:t>a ya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7E78C8">
        <w:rPr>
          <w:rFonts w:ascii="Constantia" w:eastAsia="Constantia" w:hAnsi="Constantia" w:cs="Constantia"/>
          <w:sz w:val="24"/>
          <w:szCs w:val="24"/>
        </w:rPr>
        <w:t>g</w:t>
      </w:r>
      <w:r w:rsidRPr="007E78C8"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 xml:space="preserve">dapat 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7E78C8">
        <w:rPr>
          <w:rFonts w:ascii="Constantia" w:eastAsia="Constantia" w:hAnsi="Constantia" w:cs="Constantia"/>
          <w:sz w:val="24"/>
          <w:szCs w:val="24"/>
        </w:rPr>
        <w:t>ersimpan dalam</w:t>
      </w:r>
      <w:r w:rsidRPr="007E78C8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>f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7E78C8">
        <w:rPr>
          <w:rFonts w:ascii="Constantia" w:eastAsia="Constantia" w:hAnsi="Constantia" w:cs="Constantia"/>
          <w:sz w:val="24"/>
          <w:szCs w:val="24"/>
        </w:rPr>
        <w:t>le fo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7E78C8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7E78C8">
        <w:rPr>
          <w:rFonts w:ascii="Constantia" w:eastAsia="Constantia" w:hAnsi="Constantia" w:cs="Constantia"/>
          <w:sz w:val="24"/>
          <w:szCs w:val="24"/>
        </w:rPr>
        <w:t>at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>Geo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J</w:t>
      </w:r>
      <w:r w:rsidRPr="007E78C8">
        <w:rPr>
          <w:rFonts w:ascii="Constantia" w:eastAsia="Constantia" w:hAnsi="Constantia" w:cs="Constantia"/>
          <w:sz w:val="24"/>
          <w:szCs w:val="24"/>
        </w:rPr>
        <w:t>S</w:t>
      </w:r>
      <w:r w:rsidRPr="007E78C8">
        <w:rPr>
          <w:rFonts w:ascii="Constantia" w:eastAsia="Constantia" w:hAnsi="Constantia" w:cs="Constantia"/>
          <w:spacing w:val="-1"/>
          <w:sz w:val="24"/>
          <w:szCs w:val="24"/>
        </w:rPr>
        <w:t>O</w:t>
      </w:r>
      <w:r w:rsidRPr="007E78C8">
        <w:rPr>
          <w:rFonts w:ascii="Constantia" w:eastAsia="Constantia" w:hAnsi="Constantia" w:cs="Constantia"/>
          <w:spacing w:val="2"/>
          <w:sz w:val="24"/>
          <w:szCs w:val="24"/>
        </w:rPr>
        <w:t>N</w:t>
      </w:r>
      <w:r w:rsidRPr="007E78C8">
        <w:rPr>
          <w:rFonts w:ascii="Constantia" w:eastAsia="Constantia" w:hAnsi="Constantia" w:cs="Constantia"/>
          <w:sz w:val="24"/>
          <w:szCs w:val="24"/>
        </w:rPr>
        <w:t>?</w:t>
      </w:r>
    </w:p>
    <w:p w14:paraId="2C195C0A" w14:textId="77777777" w:rsidR="007E78C8" w:rsidRDefault="007E78C8" w:rsidP="007E78C8">
      <w:pPr>
        <w:spacing w:line="360" w:lineRule="auto"/>
        <w:ind w:left="1816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 xml:space="preserve">File GeoJSON dapat menyimpan berbagai jenis informasi yang berkaitan dengan data geografis, </w:t>
      </w:r>
      <w:r>
        <w:rPr>
          <w:rFonts w:ascii="Constantia" w:eastAsia="Constantia" w:hAnsi="Constantia" w:cs="Constantia"/>
          <w:sz w:val="24"/>
          <w:szCs w:val="24"/>
        </w:rPr>
        <w:t>seperti</w:t>
      </w:r>
      <w:r w:rsidRPr="007E78C8">
        <w:rPr>
          <w:rFonts w:ascii="Constantia" w:eastAsia="Constantia" w:hAnsi="Constantia" w:cs="Constantia"/>
          <w:sz w:val="24"/>
          <w:szCs w:val="24"/>
        </w:rPr>
        <w:t>:</w:t>
      </w:r>
    </w:p>
    <w:p w14:paraId="38C113C4" w14:textId="77777777" w:rsidR="007E78C8" w:rsidRDefault="007E78C8" w:rsidP="007E78C8">
      <w:pPr>
        <w:pStyle w:val="ListParagraph"/>
        <w:numPr>
          <w:ilvl w:val="1"/>
          <w:numId w:val="3"/>
        </w:numPr>
        <w:spacing w:line="360" w:lineRule="auto"/>
        <w:ind w:left="2268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Objek Geometris</w:t>
      </w:r>
    </w:p>
    <w:p w14:paraId="7C4F9630" w14:textId="77777777" w:rsidR="007E78C8" w:rsidRDefault="007E78C8" w:rsidP="007E78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proofErr w:type="gramStart"/>
      <w:r w:rsidRPr="007E78C8">
        <w:rPr>
          <w:rFonts w:ascii="Constantia" w:eastAsia="Constantia" w:hAnsi="Constantia" w:cs="Constantia"/>
          <w:sz w:val="24"/>
          <w:szCs w:val="24"/>
        </w:rPr>
        <w:t>Point</w:t>
      </w:r>
      <w:r w:rsidRPr="007E78C8">
        <w:rPr>
          <w:rFonts w:ascii="Constantia" w:eastAsia="Constantia" w:hAnsi="Constantia" w:cs="Constantia"/>
          <w:sz w:val="24"/>
          <w:szCs w:val="24"/>
        </w:rPr>
        <w:t xml:space="preserve"> :</w:t>
      </w:r>
      <w:proofErr w:type="gramEnd"/>
      <w:r w:rsidRPr="007E78C8"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>Menyimpan koordinat untuk satu titik, seperti lokasi GPS dengan format `[longitude, latitude]`.</w:t>
      </w:r>
    </w:p>
    <w:p w14:paraId="131C0528" w14:textId="77777777" w:rsidR="007E78C8" w:rsidRDefault="007E78C8" w:rsidP="007E78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gramStart"/>
      <w:r w:rsidRPr="007E78C8">
        <w:rPr>
          <w:rFonts w:ascii="Constantia" w:eastAsia="Constantia" w:hAnsi="Constantia" w:cs="Constantia"/>
          <w:sz w:val="24"/>
          <w:szCs w:val="24"/>
        </w:rPr>
        <w:t>LineString</w:t>
      </w:r>
      <w:r>
        <w:rPr>
          <w:rFonts w:ascii="Constantia" w:eastAsia="Constantia" w:hAnsi="Constantia" w:cs="Constantia"/>
          <w:sz w:val="24"/>
          <w:szCs w:val="24"/>
        </w:rPr>
        <w:t xml:space="preserve"> :</w:t>
      </w:r>
      <w:proofErr w:type="gram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>Menyimpan rangkaian koordinat yang membentuk jalur atau garis.</w:t>
      </w:r>
    </w:p>
    <w:p w14:paraId="5F6FFCFC" w14:textId="77777777" w:rsidR="007E78C8" w:rsidRDefault="007E78C8" w:rsidP="007E78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proofErr w:type="gramStart"/>
      <w:r w:rsidRPr="007E78C8">
        <w:rPr>
          <w:rFonts w:ascii="Constantia" w:eastAsia="Constantia" w:hAnsi="Constantia" w:cs="Constantia"/>
          <w:sz w:val="24"/>
          <w:szCs w:val="24"/>
        </w:rPr>
        <w:t>Polygon</w:t>
      </w:r>
      <w:r>
        <w:rPr>
          <w:rFonts w:ascii="Constantia" w:eastAsia="Constantia" w:hAnsi="Constantia" w:cs="Constantia"/>
          <w:sz w:val="24"/>
          <w:szCs w:val="24"/>
        </w:rPr>
        <w:t xml:space="preserve"> :</w:t>
      </w:r>
      <w:proofErr w:type="gram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>Menyimpan koordinat yang membentuk area tertutup. Setiap poligon dapat memiliki "lubang" (contoh: danau di dalam daratan) yang direpresentasikan sebagai daftar koordinat.</w:t>
      </w:r>
    </w:p>
    <w:p w14:paraId="5337F537" w14:textId="77777777" w:rsidR="007E78C8" w:rsidRDefault="007E78C8" w:rsidP="007E78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 xml:space="preserve">MultiPoint, MultiLineString, </w:t>
      </w:r>
      <w:proofErr w:type="gramStart"/>
      <w:r w:rsidRPr="007E78C8">
        <w:rPr>
          <w:rFonts w:ascii="Constantia" w:eastAsia="Constantia" w:hAnsi="Constantia" w:cs="Constantia"/>
          <w:sz w:val="24"/>
          <w:szCs w:val="24"/>
        </w:rPr>
        <w:t>MultiPolygon</w:t>
      </w:r>
      <w:r>
        <w:rPr>
          <w:rFonts w:ascii="Constantia" w:eastAsia="Constantia" w:hAnsi="Constantia" w:cs="Constantia"/>
          <w:sz w:val="24"/>
          <w:szCs w:val="24"/>
        </w:rPr>
        <w:t xml:space="preserve"> :</w:t>
      </w:r>
      <w:proofErr w:type="gram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>Menyimpan kumpulan beberapa titik, garis, atau poligon.</w:t>
      </w:r>
    </w:p>
    <w:p w14:paraId="0315CA22" w14:textId="201EA8A1" w:rsidR="007E78C8" w:rsidRDefault="007E78C8" w:rsidP="007E78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proofErr w:type="gramStart"/>
      <w:r w:rsidRPr="007E78C8">
        <w:rPr>
          <w:rFonts w:ascii="Constantia" w:eastAsia="Constantia" w:hAnsi="Constantia" w:cs="Constantia"/>
          <w:sz w:val="24"/>
          <w:szCs w:val="24"/>
        </w:rPr>
        <w:t>GeometryCollection</w:t>
      </w:r>
      <w:r>
        <w:rPr>
          <w:rFonts w:ascii="Constantia" w:eastAsia="Constantia" w:hAnsi="Constantia" w:cs="Constantia"/>
          <w:sz w:val="24"/>
          <w:szCs w:val="24"/>
        </w:rPr>
        <w:t xml:space="preserve"> :</w:t>
      </w:r>
      <w:proofErr w:type="gram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>Menyimpan berbagai jenis objek geometris dalam satu koleksi.</w:t>
      </w:r>
    </w:p>
    <w:p w14:paraId="0B9A4A75" w14:textId="529256F9" w:rsidR="007E78C8" w:rsidRPr="007E78C8" w:rsidRDefault="007E78C8" w:rsidP="007E78C8">
      <w:pPr>
        <w:pStyle w:val="ListParagraph"/>
        <w:numPr>
          <w:ilvl w:val="1"/>
          <w:numId w:val="3"/>
        </w:numPr>
        <w:spacing w:line="360" w:lineRule="auto"/>
        <w:ind w:left="2268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Properti</w:t>
      </w:r>
    </w:p>
    <w:p w14:paraId="39272E04" w14:textId="77777777" w:rsidR="007E78C8" w:rsidRPr="007E78C8" w:rsidRDefault="007E78C8" w:rsidP="007E78C8">
      <w:pPr>
        <w:spacing w:line="360" w:lineRule="auto"/>
        <w:ind w:left="2160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Setiap fitur dalam GeoJSON dapat memiliki properti yang menyimpan data tambahan. Ini mirip dengan atribut dalam basis data GIS. Contohnya:</w:t>
      </w:r>
    </w:p>
    <w:p w14:paraId="1D3D6881" w14:textId="1C163252" w:rsidR="007E78C8" w:rsidRDefault="007E78C8" w:rsidP="007E78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 xml:space="preserve">Nama </w:t>
      </w:r>
      <w:r>
        <w:rPr>
          <w:rFonts w:ascii="Constantia" w:eastAsia="Constantia" w:hAnsi="Constantia" w:cs="Constantia"/>
          <w:sz w:val="24"/>
          <w:szCs w:val="24"/>
        </w:rPr>
        <w:t>Lokasi</w:t>
      </w:r>
    </w:p>
    <w:p w14:paraId="046678A7" w14:textId="77777777" w:rsidR="007E78C8" w:rsidRDefault="007E78C8" w:rsidP="007E78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Populasi</w:t>
      </w:r>
    </w:p>
    <w:p w14:paraId="4BE21A94" w14:textId="77777777" w:rsidR="007E78C8" w:rsidRDefault="007E78C8" w:rsidP="007E78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Tipe tempat (misalnya: taman, gedung, jalan)</w:t>
      </w:r>
    </w:p>
    <w:p w14:paraId="55A7CE94" w14:textId="1466010A" w:rsidR="007E78C8" w:rsidRPr="007E78C8" w:rsidRDefault="007E78C8" w:rsidP="007E78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  <w:r w:rsidRPr="007E78C8">
        <w:rPr>
          <w:rFonts w:ascii="Constantia" w:eastAsia="Constantia" w:hAnsi="Constantia" w:cs="Constantia"/>
          <w:sz w:val="24"/>
          <w:szCs w:val="24"/>
        </w:rPr>
        <w:t>Informasi spesifik lainnya</w:t>
      </w:r>
      <w:r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7E78C8">
        <w:rPr>
          <w:rFonts w:ascii="Constantia" w:eastAsia="Constantia" w:hAnsi="Constantia" w:cs="Constantia"/>
          <w:sz w:val="24"/>
          <w:szCs w:val="24"/>
        </w:rPr>
        <w:t>yang bisa berupa angka, teks, atau nilai boolean</w:t>
      </w:r>
    </w:p>
    <w:p w14:paraId="21ACF85B" w14:textId="2842A192" w:rsidR="007E78C8" w:rsidRDefault="007E78C8">
      <w:pPr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br w:type="page"/>
      </w:r>
    </w:p>
    <w:p w14:paraId="1F3D15B7" w14:textId="77777777" w:rsidR="007E78C8" w:rsidRPr="007E78C8" w:rsidRDefault="007E78C8" w:rsidP="007E78C8">
      <w:pPr>
        <w:spacing w:line="360" w:lineRule="auto"/>
        <w:ind w:left="2160"/>
        <w:jc w:val="both"/>
        <w:rPr>
          <w:rFonts w:ascii="Constantia" w:eastAsia="Constantia" w:hAnsi="Constantia" w:cs="Constantia"/>
          <w:sz w:val="24"/>
          <w:szCs w:val="24"/>
        </w:rPr>
      </w:pPr>
    </w:p>
    <w:p w14:paraId="03C086D1" w14:textId="24B3D31E" w:rsidR="007E78C8" w:rsidRPr="001124B8" w:rsidRDefault="007E78C8" w:rsidP="001124B8">
      <w:pPr>
        <w:pStyle w:val="ListParagraph"/>
        <w:numPr>
          <w:ilvl w:val="1"/>
          <w:numId w:val="3"/>
        </w:numPr>
        <w:spacing w:line="360" w:lineRule="auto"/>
        <w:ind w:left="2268"/>
        <w:jc w:val="both"/>
        <w:rPr>
          <w:rFonts w:ascii="Constantia" w:eastAsia="Constantia" w:hAnsi="Constantia" w:cs="Constantia"/>
          <w:sz w:val="24"/>
          <w:szCs w:val="24"/>
        </w:rPr>
      </w:pPr>
      <w:r w:rsidRPr="001124B8">
        <w:rPr>
          <w:rFonts w:ascii="Constantia" w:eastAsia="Constantia" w:hAnsi="Constantia" w:cs="Constantia"/>
          <w:sz w:val="24"/>
          <w:szCs w:val="24"/>
        </w:rPr>
        <w:t>Fitur dan Koleksi Fitur</w:t>
      </w:r>
    </w:p>
    <w:p w14:paraId="0C00A58B" w14:textId="4959C00B" w:rsidR="007E78C8" w:rsidRPr="001124B8" w:rsidRDefault="007E78C8" w:rsidP="001124B8">
      <w:pPr>
        <w:pStyle w:val="ListParagraph"/>
        <w:numPr>
          <w:ilvl w:val="0"/>
          <w:numId w:val="8"/>
        </w:numPr>
        <w:spacing w:line="360" w:lineRule="auto"/>
        <w:ind w:left="2552"/>
        <w:jc w:val="both"/>
        <w:rPr>
          <w:rFonts w:ascii="Constantia" w:eastAsia="Constantia" w:hAnsi="Constantia" w:cs="Constantia"/>
          <w:sz w:val="24"/>
          <w:szCs w:val="24"/>
        </w:rPr>
      </w:pPr>
      <w:proofErr w:type="gramStart"/>
      <w:r w:rsidRPr="001124B8">
        <w:rPr>
          <w:rFonts w:ascii="Constantia" w:eastAsia="Constantia" w:hAnsi="Constantia" w:cs="Constantia"/>
          <w:sz w:val="24"/>
          <w:szCs w:val="24"/>
        </w:rPr>
        <w:t>Feature</w:t>
      </w:r>
      <w:r w:rsidR="001124B8">
        <w:rPr>
          <w:rFonts w:ascii="Constantia" w:eastAsia="Constantia" w:hAnsi="Constantia" w:cs="Constantia"/>
          <w:sz w:val="24"/>
          <w:szCs w:val="24"/>
        </w:rPr>
        <w:t xml:space="preserve"> :</w:t>
      </w:r>
      <w:proofErr w:type="gramEnd"/>
      <w:r w:rsidR="001124B8"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1124B8">
        <w:rPr>
          <w:rFonts w:ascii="Constantia" w:eastAsia="Constantia" w:hAnsi="Constantia" w:cs="Constantia"/>
          <w:sz w:val="24"/>
          <w:szCs w:val="24"/>
        </w:rPr>
        <w:t>Menggabungkan objek geometris dengan properti tambahan. Setiap "Feature" berisi dua elemen utama: `geometry` (bentuk geometris) dan `properties` (data deskriptif).</w:t>
      </w:r>
    </w:p>
    <w:p w14:paraId="0FDB8005" w14:textId="6B2BB5EC" w:rsidR="007E78C8" w:rsidRPr="001124B8" w:rsidRDefault="007E78C8" w:rsidP="001124B8">
      <w:pPr>
        <w:pStyle w:val="ListParagraph"/>
        <w:numPr>
          <w:ilvl w:val="0"/>
          <w:numId w:val="8"/>
        </w:numPr>
        <w:spacing w:line="360" w:lineRule="auto"/>
        <w:ind w:left="2552"/>
        <w:jc w:val="both"/>
        <w:rPr>
          <w:rFonts w:ascii="Constantia" w:eastAsia="Constantia" w:hAnsi="Constantia" w:cs="Constantia"/>
          <w:sz w:val="24"/>
          <w:szCs w:val="24"/>
        </w:rPr>
      </w:pPr>
      <w:proofErr w:type="gramStart"/>
      <w:r w:rsidRPr="001124B8">
        <w:rPr>
          <w:rFonts w:ascii="Constantia" w:eastAsia="Constantia" w:hAnsi="Constantia" w:cs="Constantia"/>
          <w:sz w:val="24"/>
          <w:szCs w:val="24"/>
        </w:rPr>
        <w:t>FeatureCollection</w:t>
      </w:r>
      <w:r w:rsidR="0030287F">
        <w:rPr>
          <w:rFonts w:ascii="Constantia" w:eastAsia="Constantia" w:hAnsi="Constantia" w:cs="Constantia"/>
          <w:sz w:val="24"/>
          <w:szCs w:val="24"/>
        </w:rPr>
        <w:t xml:space="preserve"> :</w:t>
      </w:r>
      <w:proofErr w:type="gramEnd"/>
      <w:r w:rsidR="0030287F"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1124B8">
        <w:rPr>
          <w:rFonts w:ascii="Constantia" w:eastAsia="Constantia" w:hAnsi="Constantia" w:cs="Constantia"/>
          <w:sz w:val="24"/>
          <w:szCs w:val="24"/>
        </w:rPr>
        <w:t>Koleksi dari beberapa "Feature". Ini berguna untuk mengelompokkan banyak fitur geografis dalam satu file GeoJSON.</w:t>
      </w:r>
    </w:p>
    <w:p w14:paraId="4BCE06F2" w14:textId="77777777" w:rsidR="007E78C8" w:rsidRPr="007E78C8" w:rsidRDefault="007E78C8" w:rsidP="007E78C8">
      <w:pPr>
        <w:spacing w:line="360" w:lineRule="auto"/>
        <w:jc w:val="both"/>
        <w:rPr>
          <w:rFonts w:ascii="Constantia" w:eastAsia="Constantia" w:hAnsi="Constantia" w:cs="Constantia"/>
          <w:sz w:val="24"/>
          <w:szCs w:val="24"/>
        </w:rPr>
      </w:pPr>
    </w:p>
    <w:p w14:paraId="6CAB0F56" w14:textId="101467FB" w:rsidR="009E3818" w:rsidRPr="009A4630" w:rsidRDefault="00000000" w:rsidP="009A4630">
      <w:pPr>
        <w:pStyle w:val="ListParagraph"/>
        <w:numPr>
          <w:ilvl w:val="0"/>
          <w:numId w:val="2"/>
        </w:numPr>
        <w:spacing w:line="360" w:lineRule="auto"/>
        <w:ind w:right="56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>Ber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9A4630">
        <w:rPr>
          <w:rFonts w:ascii="Constantia" w:eastAsia="Constantia" w:hAnsi="Constantia" w:cs="Constantia"/>
          <w:sz w:val="24"/>
          <w:szCs w:val="24"/>
        </w:rPr>
        <w:t>an co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9A4630">
        <w:rPr>
          <w:rFonts w:ascii="Constantia" w:eastAsia="Constantia" w:hAnsi="Constantia" w:cs="Constantia"/>
          <w:sz w:val="24"/>
          <w:szCs w:val="24"/>
        </w:rPr>
        <w:t>t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o</w:t>
      </w:r>
      <w:r w:rsidRPr="009A4630">
        <w:rPr>
          <w:rFonts w:ascii="Constantia" w:eastAsia="Constantia" w:hAnsi="Constantia" w:cs="Constantia"/>
          <w:sz w:val="24"/>
          <w:szCs w:val="24"/>
        </w:rPr>
        <w:t>h data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9A4630">
        <w:rPr>
          <w:rFonts w:ascii="Constantia" w:eastAsia="Constantia" w:hAnsi="Constantia" w:cs="Constantia"/>
          <w:sz w:val="24"/>
          <w:szCs w:val="24"/>
        </w:rPr>
        <w:t>et</w:t>
      </w:r>
      <w:r w:rsidRPr="009A4630"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 w:rsidRPr="009A4630">
        <w:rPr>
          <w:rFonts w:ascii="Constantia" w:eastAsia="Constantia" w:hAnsi="Constantia" w:cs="Constantia"/>
          <w:sz w:val="24"/>
          <w:szCs w:val="24"/>
        </w:rPr>
        <w:t>fo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9A4630">
        <w:rPr>
          <w:rFonts w:ascii="Constantia" w:eastAsia="Constantia" w:hAnsi="Constantia" w:cs="Constantia"/>
          <w:sz w:val="24"/>
          <w:szCs w:val="24"/>
        </w:rPr>
        <w:t>at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Pr="009A4630">
        <w:rPr>
          <w:rFonts w:ascii="Constantia" w:eastAsia="Constantia" w:hAnsi="Constantia" w:cs="Constantia"/>
          <w:sz w:val="24"/>
          <w:szCs w:val="24"/>
        </w:rPr>
        <w:t>Geo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J</w:t>
      </w:r>
      <w:r w:rsidRPr="009A4630">
        <w:rPr>
          <w:rFonts w:ascii="Constantia" w:eastAsia="Constantia" w:hAnsi="Constantia" w:cs="Constantia"/>
          <w:sz w:val="24"/>
          <w:szCs w:val="24"/>
        </w:rPr>
        <w:t>S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O</w:t>
      </w:r>
      <w:r w:rsidRPr="009A4630">
        <w:rPr>
          <w:rFonts w:ascii="Constantia" w:eastAsia="Constantia" w:hAnsi="Constantia" w:cs="Constantia"/>
          <w:sz w:val="24"/>
          <w:szCs w:val="24"/>
        </w:rPr>
        <w:t>N,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Pr="009A4630">
        <w:rPr>
          <w:rFonts w:ascii="Constantia" w:eastAsia="Constantia" w:hAnsi="Constantia" w:cs="Constantia"/>
          <w:sz w:val="24"/>
          <w:szCs w:val="24"/>
        </w:rPr>
        <w:t xml:space="preserve">dan 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j</w:t>
      </w:r>
      <w:r w:rsidRPr="009A4630">
        <w:rPr>
          <w:rFonts w:ascii="Constantia" w:eastAsia="Constantia" w:hAnsi="Constantia" w:cs="Constantia"/>
          <w:sz w:val="24"/>
          <w:szCs w:val="24"/>
        </w:rPr>
        <w:t>ela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sk</w:t>
      </w:r>
      <w:r w:rsidRPr="009A4630">
        <w:rPr>
          <w:rFonts w:ascii="Constantia" w:eastAsia="Constantia" w:hAnsi="Constantia" w:cs="Constantia"/>
          <w:sz w:val="24"/>
          <w:szCs w:val="24"/>
        </w:rPr>
        <w:t xml:space="preserve">an 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9A4630">
        <w:rPr>
          <w:rFonts w:ascii="Constantia" w:eastAsia="Constantia" w:hAnsi="Constantia" w:cs="Constantia"/>
          <w:sz w:val="24"/>
          <w:szCs w:val="24"/>
        </w:rPr>
        <w:t>eluruh</w:t>
      </w:r>
      <w:r w:rsidRPr="009A4630"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 w:rsidRPr="009A4630">
        <w:rPr>
          <w:rFonts w:ascii="Constantia" w:eastAsia="Constantia" w:hAnsi="Constantia" w:cs="Constantia"/>
          <w:sz w:val="24"/>
          <w:szCs w:val="24"/>
        </w:rPr>
        <w:t>fi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9A4630">
        <w:rPr>
          <w:rFonts w:ascii="Constantia" w:eastAsia="Constantia" w:hAnsi="Constantia" w:cs="Constantia"/>
          <w:sz w:val="24"/>
          <w:szCs w:val="24"/>
        </w:rPr>
        <w:t>ur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Pr="009A4630">
        <w:rPr>
          <w:rFonts w:ascii="Constantia" w:eastAsia="Constantia" w:hAnsi="Constantia" w:cs="Constantia"/>
          <w:sz w:val="24"/>
          <w:szCs w:val="24"/>
        </w:rPr>
        <w:t>ya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9A4630">
        <w:rPr>
          <w:rFonts w:ascii="Constantia" w:eastAsia="Constantia" w:hAnsi="Constantia" w:cs="Constantia"/>
          <w:sz w:val="24"/>
          <w:szCs w:val="24"/>
        </w:rPr>
        <w:t>g a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d</w:t>
      </w:r>
      <w:r w:rsidRPr="009A4630">
        <w:rPr>
          <w:rFonts w:ascii="Constantia" w:eastAsia="Constantia" w:hAnsi="Constantia" w:cs="Constantia"/>
          <w:sz w:val="24"/>
          <w:szCs w:val="24"/>
        </w:rPr>
        <w:t>a dalam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Pr="009A4630">
        <w:rPr>
          <w:rFonts w:ascii="Constantia" w:eastAsia="Constantia" w:hAnsi="Constantia" w:cs="Constantia"/>
          <w:sz w:val="24"/>
          <w:szCs w:val="24"/>
        </w:rPr>
        <w:t>data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9A4630">
        <w:rPr>
          <w:rFonts w:ascii="Constantia" w:eastAsia="Constantia" w:hAnsi="Constantia" w:cs="Constantia"/>
          <w:sz w:val="24"/>
          <w:szCs w:val="24"/>
        </w:rPr>
        <w:t>et te</w:t>
      </w:r>
      <w:r w:rsidRPr="009A4630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9A4630">
        <w:rPr>
          <w:rFonts w:ascii="Constantia" w:eastAsia="Constantia" w:hAnsi="Constantia" w:cs="Constantia"/>
          <w:sz w:val="24"/>
          <w:szCs w:val="24"/>
        </w:rPr>
        <w:t>e</w:t>
      </w:r>
      <w:r w:rsidRPr="009A4630">
        <w:rPr>
          <w:rFonts w:ascii="Constantia" w:eastAsia="Constantia" w:hAnsi="Constantia" w:cs="Constantia"/>
          <w:spacing w:val="1"/>
          <w:sz w:val="24"/>
          <w:szCs w:val="24"/>
        </w:rPr>
        <w:t>b</w:t>
      </w:r>
      <w:r w:rsidRPr="009A4630">
        <w:rPr>
          <w:rFonts w:ascii="Constantia" w:eastAsia="Constantia" w:hAnsi="Constantia" w:cs="Constantia"/>
          <w:sz w:val="24"/>
          <w:szCs w:val="24"/>
        </w:rPr>
        <w:t>u</w:t>
      </w:r>
      <w:r w:rsidRPr="009A4630">
        <w:rPr>
          <w:rFonts w:ascii="Constantia" w:eastAsia="Constantia" w:hAnsi="Constantia" w:cs="Constantia"/>
          <w:spacing w:val="-3"/>
          <w:sz w:val="24"/>
          <w:szCs w:val="24"/>
        </w:rPr>
        <w:t>t</w:t>
      </w:r>
      <w:r w:rsidRPr="009A4630">
        <w:rPr>
          <w:rFonts w:ascii="Constantia" w:eastAsia="Constantia" w:hAnsi="Constantia" w:cs="Constantia"/>
          <w:sz w:val="24"/>
          <w:szCs w:val="24"/>
        </w:rPr>
        <w:t>?</w:t>
      </w:r>
    </w:p>
    <w:p w14:paraId="6797B60F" w14:textId="77777777" w:rsidR="009A4630" w:rsidRPr="009A4630" w:rsidRDefault="009A4630" w:rsidP="009A4630">
      <w:pPr>
        <w:spacing w:line="360" w:lineRule="auto"/>
        <w:ind w:left="1811" w:right="565"/>
        <w:jc w:val="both"/>
        <w:rPr>
          <w:rFonts w:ascii="Constantia" w:eastAsia="Constantia" w:hAnsi="Constantia" w:cs="Constantia"/>
          <w:b/>
          <w:bCs/>
          <w:sz w:val="24"/>
          <w:szCs w:val="24"/>
        </w:rPr>
      </w:pPr>
      <w:r w:rsidRPr="009A4630">
        <w:rPr>
          <w:rFonts w:ascii="Constantia" w:eastAsia="Constantia" w:hAnsi="Constantia" w:cs="Constantia"/>
          <w:b/>
          <w:bCs/>
          <w:sz w:val="24"/>
          <w:szCs w:val="24"/>
        </w:rPr>
        <w:t xml:space="preserve">Contoh </w:t>
      </w:r>
      <w:proofErr w:type="gramStart"/>
      <w:r w:rsidRPr="009A4630">
        <w:rPr>
          <w:rFonts w:ascii="Constantia" w:eastAsia="Constantia" w:hAnsi="Constantia" w:cs="Constantia"/>
          <w:b/>
          <w:bCs/>
          <w:sz w:val="24"/>
          <w:szCs w:val="24"/>
        </w:rPr>
        <w:t>dataset :</w:t>
      </w:r>
      <w:proofErr w:type="gramEnd"/>
      <w:r w:rsidRPr="009A4630">
        <w:rPr>
          <w:rFonts w:ascii="Constantia" w:eastAsia="Constantia" w:hAnsi="Constantia" w:cs="Constantia"/>
          <w:b/>
          <w:bCs/>
          <w:sz w:val="24"/>
          <w:szCs w:val="24"/>
        </w:rPr>
        <w:t xml:space="preserve"> </w:t>
      </w:r>
    </w:p>
    <w:p w14:paraId="7BE29AF4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>{</w:t>
      </w:r>
    </w:p>
    <w:p w14:paraId="3F5F7163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"type": "FeatureCollection",</w:t>
      </w:r>
    </w:p>
    <w:p w14:paraId="4B8DA86C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"features": [</w:t>
      </w:r>
    </w:p>
    <w:p w14:paraId="14831FB0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{</w:t>
      </w:r>
    </w:p>
    <w:p w14:paraId="05635E5C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"type": "Feature",</w:t>
      </w:r>
    </w:p>
    <w:p w14:paraId="5027A478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"geometry": {</w:t>
      </w:r>
    </w:p>
    <w:p w14:paraId="1BDD8083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"type": "Point",</w:t>
      </w:r>
    </w:p>
    <w:p w14:paraId="1B97F12B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"coordinates": [102.0, 0.5]</w:t>
      </w:r>
    </w:p>
    <w:p w14:paraId="2F0BAE5A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},</w:t>
      </w:r>
    </w:p>
    <w:p w14:paraId="6E2C8138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"properties": {</w:t>
      </w:r>
    </w:p>
    <w:p w14:paraId="3C6628F8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"name": "Puncak Bukit",</w:t>
      </w:r>
    </w:p>
    <w:p w14:paraId="363E9407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"elevation": 1500,</w:t>
      </w:r>
    </w:p>
    <w:p w14:paraId="19C19388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"description": "Tempat populer untuk melihat matahari terbit"</w:t>
      </w:r>
    </w:p>
    <w:p w14:paraId="32458AB8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}</w:t>
      </w:r>
    </w:p>
    <w:p w14:paraId="30E7852B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},</w:t>
      </w:r>
    </w:p>
    <w:p w14:paraId="3CEC91AC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{</w:t>
      </w:r>
    </w:p>
    <w:p w14:paraId="5A9D3F29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"type": "Feature",</w:t>
      </w:r>
    </w:p>
    <w:p w14:paraId="5D8CF344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"geometry": {</w:t>
      </w:r>
    </w:p>
    <w:p w14:paraId="035D5CB6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"type": "LineString",</w:t>
      </w:r>
    </w:p>
    <w:p w14:paraId="2FBA5FE6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"coordinates": [</w:t>
      </w:r>
    </w:p>
    <w:p w14:paraId="1BFDD3B9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[100.0, 0.0],</w:t>
      </w:r>
    </w:p>
    <w:p w14:paraId="73B01986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[101.0, 1.0],</w:t>
      </w:r>
    </w:p>
    <w:p w14:paraId="45D02829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lastRenderedPageBreak/>
        <w:t xml:space="preserve">          [102.0, 2.0]</w:t>
      </w:r>
    </w:p>
    <w:p w14:paraId="5DA177BF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]</w:t>
      </w:r>
    </w:p>
    <w:p w14:paraId="167BC5D6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},</w:t>
      </w:r>
    </w:p>
    <w:p w14:paraId="2561685A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"properties": {</w:t>
      </w:r>
    </w:p>
    <w:p w14:paraId="24ED14B9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"route": "Jalur Pendakian",</w:t>
      </w:r>
    </w:p>
    <w:p w14:paraId="3640B062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"difficulty": "Medium",</w:t>
      </w:r>
    </w:p>
    <w:p w14:paraId="6ABB7BC3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</w:t>
      </w:r>
      <w:proofErr w:type="gramStart"/>
      <w:r w:rsidRPr="009A4630">
        <w:rPr>
          <w:rFonts w:ascii="Constantia" w:eastAsia="Constantia" w:hAnsi="Constantia" w:cs="Constantia"/>
          <w:sz w:val="24"/>
          <w:szCs w:val="24"/>
        </w:rPr>
        <w:t>length</w:t>
      </w:r>
      <w:proofErr w:type="gramEnd"/>
      <w:r w:rsidRPr="009A4630">
        <w:rPr>
          <w:rFonts w:ascii="Constantia" w:eastAsia="Constantia" w:hAnsi="Constantia" w:cs="Constantia"/>
          <w:sz w:val="24"/>
          <w:szCs w:val="24"/>
        </w:rPr>
        <w:t>_km": 5.0</w:t>
      </w:r>
    </w:p>
    <w:p w14:paraId="3587D1B7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}</w:t>
      </w:r>
    </w:p>
    <w:p w14:paraId="36852635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},</w:t>
      </w:r>
    </w:p>
    <w:p w14:paraId="2D179918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{</w:t>
      </w:r>
    </w:p>
    <w:p w14:paraId="7D58FF63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"type": "Feature",</w:t>
      </w:r>
    </w:p>
    <w:p w14:paraId="5A4A78B7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"geometry": {</w:t>
      </w:r>
    </w:p>
    <w:p w14:paraId="7605F924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"type": "Polygon",</w:t>
      </w:r>
    </w:p>
    <w:p w14:paraId="5E33D329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"coordinates": [</w:t>
      </w:r>
    </w:p>
    <w:p w14:paraId="0538BA1E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[</w:t>
      </w:r>
    </w:p>
    <w:p w14:paraId="6C48CBCA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  [100.0, 0.0],</w:t>
      </w:r>
    </w:p>
    <w:p w14:paraId="3FBEFBBE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  [101.0, 0.0],</w:t>
      </w:r>
    </w:p>
    <w:p w14:paraId="1CCC8F80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  [101.0, 1.0],</w:t>
      </w:r>
    </w:p>
    <w:p w14:paraId="6EA9F56B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  [100.0, 1.0],</w:t>
      </w:r>
    </w:p>
    <w:p w14:paraId="0938F47F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  [100.0, 0.0]</w:t>
      </w:r>
    </w:p>
    <w:p w14:paraId="690871E5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  ]</w:t>
      </w:r>
    </w:p>
    <w:p w14:paraId="04063C28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]</w:t>
      </w:r>
    </w:p>
    <w:p w14:paraId="7E3E7576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},</w:t>
      </w:r>
    </w:p>
    <w:p w14:paraId="3D2D3324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"properties": {</w:t>
      </w:r>
    </w:p>
    <w:p w14:paraId="0A0FCEEA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"name": "Taman Nasional",</w:t>
      </w:r>
    </w:p>
    <w:p w14:paraId="1B818A87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</w:t>
      </w:r>
      <w:proofErr w:type="gramStart"/>
      <w:r w:rsidRPr="009A4630">
        <w:rPr>
          <w:rFonts w:ascii="Constantia" w:eastAsia="Constantia" w:hAnsi="Constantia" w:cs="Constantia"/>
          <w:sz w:val="24"/>
          <w:szCs w:val="24"/>
        </w:rPr>
        <w:t>area</w:t>
      </w:r>
      <w:proofErr w:type="gramEnd"/>
      <w:r w:rsidRPr="009A4630">
        <w:rPr>
          <w:rFonts w:ascii="Constantia" w:eastAsia="Constantia" w:hAnsi="Constantia" w:cs="Constantia"/>
          <w:sz w:val="24"/>
          <w:szCs w:val="24"/>
        </w:rPr>
        <w:t>_km2": 120,</w:t>
      </w:r>
    </w:p>
    <w:p w14:paraId="53AC1444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  "protected": true</w:t>
      </w:r>
    </w:p>
    <w:p w14:paraId="0B924987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  }</w:t>
      </w:r>
    </w:p>
    <w:p w14:paraId="061B64D6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  }</w:t>
      </w:r>
    </w:p>
    <w:p w14:paraId="63F82056" w14:textId="77777777" w:rsidR="009A4630" w:rsidRP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 xml:space="preserve">  ]</w:t>
      </w:r>
    </w:p>
    <w:p w14:paraId="40333CF5" w14:textId="77777777" w:rsid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  <w:r w:rsidRPr="009A4630">
        <w:rPr>
          <w:rFonts w:ascii="Constantia" w:eastAsia="Constantia" w:hAnsi="Constantia" w:cs="Constantia"/>
          <w:sz w:val="24"/>
          <w:szCs w:val="24"/>
        </w:rPr>
        <w:t>}</w:t>
      </w:r>
    </w:p>
    <w:p w14:paraId="569341F6" w14:textId="77777777" w:rsid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</w:p>
    <w:p w14:paraId="0BE3B2B3" w14:textId="77777777" w:rsid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</w:pPr>
    </w:p>
    <w:p w14:paraId="1353F15D" w14:textId="77777777" w:rsidR="009A4630" w:rsidRPr="009A4630" w:rsidRDefault="009A4630" w:rsidP="009A4630">
      <w:pPr>
        <w:spacing w:line="360" w:lineRule="auto"/>
        <w:ind w:left="993" w:right="565" w:firstLine="720"/>
        <w:jc w:val="both"/>
        <w:rPr>
          <w:rFonts w:ascii="Constantia" w:eastAsia="Constantia" w:hAnsi="Constantia" w:cs="Constantia"/>
          <w:b/>
          <w:bCs/>
          <w:sz w:val="24"/>
          <w:szCs w:val="24"/>
          <w:lang w:val="en-ID"/>
        </w:rPr>
      </w:pPr>
      <w:r w:rsidRPr="009A4630">
        <w:rPr>
          <w:rFonts w:ascii="Constantia" w:eastAsia="Constantia" w:hAnsi="Constantia" w:cs="Constantia"/>
          <w:b/>
          <w:bCs/>
          <w:sz w:val="24"/>
          <w:szCs w:val="24"/>
          <w:lang w:val="en-ID"/>
        </w:rPr>
        <w:lastRenderedPageBreak/>
        <w:t>Fitur-Fitur dalam Dataset</w:t>
      </w:r>
    </w:p>
    <w:p w14:paraId="165F3702" w14:textId="77777777" w:rsidR="009A4630" w:rsidRPr="009A4630" w:rsidRDefault="009A4630" w:rsidP="009A4630">
      <w:pPr>
        <w:numPr>
          <w:ilvl w:val="0"/>
          <w:numId w:val="9"/>
        </w:numPr>
        <w:tabs>
          <w:tab w:val="clear" w:pos="2520"/>
        </w:tabs>
        <w:spacing w:line="360" w:lineRule="auto"/>
        <w:ind w:right="565"/>
        <w:jc w:val="both"/>
        <w:rPr>
          <w:rFonts w:ascii="Constantia" w:eastAsia="Constantia" w:hAnsi="Constantia" w:cs="Constantia"/>
          <w:sz w:val="24"/>
          <w:szCs w:val="24"/>
          <w:lang w:val="en-ID"/>
        </w:rPr>
      </w:pPr>
      <w:r w:rsidRPr="009A4630">
        <w:rPr>
          <w:rFonts w:ascii="Constantia" w:eastAsia="Constantia" w:hAnsi="Constantia" w:cs="Constantia"/>
          <w:b/>
          <w:bCs/>
          <w:sz w:val="24"/>
          <w:szCs w:val="24"/>
          <w:lang w:val="en-ID"/>
        </w:rPr>
        <w:t>type</w:t>
      </w:r>
      <w:r w:rsidRPr="009A4630">
        <w:rPr>
          <w:rFonts w:ascii="Constantia" w:eastAsia="Constantia" w:hAnsi="Constantia" w:cs="Constantia"/>
          <w:sz w:val="24"/>
          <w:szCs w:val="24"/>
          <w:lang w:val="en-ID"/>
        </w:rPr>
        <w:t>:</w:t>
      </w:r>
    </w:p>
    <w:p w14:paraId="5DCE005F" w14:textId="77777777" w:rsidR="009A4630" w:rsidRPr="009A4630" w:rsidRDefault="009A4630" w:rsidP="009A4630">
      <w:pPr>
        <w:numPr>
          <w:ilvl w:val="1"/>
          <w:numId w:val="9"/>
        </w:numPr>
        <w:spacing w:line="360" w:lineRule="auto"/>
        <w:ind w:right="565"/>
        <w:jc w:val="both"/>
        <w:rPr>
          <w:rFonts w:ascii="Constantia" w:eastAsia="Constantia" w:hAnsi="Constantia" w:cs="Constantia"/>
          <w:sz w:val="24"/>
          <w:szCs w:val="24"/>
          <w:lang w:val="en-ID"/>
        </w:rPr>
      </w:pPr>
      <w:r w:rsidRPr="009A4630">
        <w:rPr>
          <w:rFonts w:ascii="Constantia" w:eastAsia="Constantia" w:hAnsi="Constantia" w:cs="Constantia"/>
          <w:sz w:val="24"/>
          <w:szCs w:val="24"/>
          <w:lang w:val="en-ID"/>
        </w:rPr>
        <w:t xml:space="preserve">Menunjukkan tipe utama dari objek GeoJSON. Dalam hal ini, dataset adalah </w:t>
      </w:r>
      <w:r w:rsidRPr="009A4630">
        <w:rPr>
          <w:rFonts w:ascii="Constantia" w:eastAsia="Constantia" w:hAnsi="Constantia" w:cs="Constantia"/>
          <w:b/>
          <w:bCs/>
          <w:sz w:val="24"/>
          <w:szCs w:val="24"/>
          <w:lang w:val="en-ID"/>
        </w:rPr>
        <w:t>"FeatureCollection"</w:t>
      </w:r>
      <w:r w:rsidRPr="009A4630">
        <w:rPr>
          <w:rFonts w:ascii="Constantia" w:eastAsia="Constantia" w:hAnsi="Constantia" w:cs="Constantia"/>
          <w:sz w:val="24"/>
          <w:szCs w:val="24"/>
          <w:lang w:val="en-ID"/>
        </w:rPr>
        <w:t>, yang berarti berisi kumpulan beberapa fitur geografis.</w:t>
      </w:r>
    </w:p>
    <w:p w14:paraId="42F122A4" w14:textId="77777777" w:rsidR="009A4630" w:rsidRPr="009A4630" w:rsidRDefault="009A4630" w:rsidP="009A4630">
      <w:pPr>
        <w:numPr>
          <w:ilvl w:val="0"/>
          <w:numId w:val="9"/>
        </w:numPr>
        <w:spacing w:line="360" w:lineRule="auto"/>
        <w:ind w:right="565"/>
        <w:jc w:val="both"/>
        <w:rPr>
          <w:rFonts w:ascii="Constantia" w:eastAsia="Constantia" w:hAnsi="Constantia" w:cs="Constantia"/>
          <w:sz w:val="24"/>
          <w:szCs w:val="24"/>
          <w:lang w:val="en-ID"/>
        </w:rPr>
      </w:pPr>
      <w:r w:rsidRPr="009A4630">
        <w:rPr>
          <w:rFonts w:ascii="Constantia" w:eastAsia="Constantia" w:hAnsi="Constantia" w:cs="Constantia"/>
          <w:b/>
          <w:bCs/>
          <w:sz w:val="24"/>
          <w:szCs w:val="24"/>
          <w:lang w:val="en-ID"/>
        </w:rPr>
        <w:t>features</w:t>
      </w:r>
      <w:r w:rsidRPr="009A4630">
        <w:rPr>
          <w:rFonts w:ascii="Constantia" w:eastAsia="Constantia" w:hAnsi="Constantia" w:cs="Constantia"/>
          <w:sz w:val="24"/>
          <w:szCs w:val="24"/>
          <w:lang w:val="en-ID"/>
        </w:rPr>
        <w:t>:</w:t>
      </w:r>
    </w:p>
    <w:p w14:paraId="37CAB729" w14:textId="77777777" w:rsidR="009A4630" w:rsidRPr="009A4630" w:rsidRDefault="009A4630" w:rsidP="009A4630">
      <w:pPr>
        <w:numPr>
          <w:ilvl w:val="1"/>
          <w:numId w:val="9"/>
        </w:numPr>
        <w:spacing w:line="360" w:lineRule="auto"/>
        <w:ind w:right="565"/>
        <w:jc w:val="both"/>
        <w:rPr>
          <w:rFonts w:ascii="Constantia" w:eastAsia="Constantia" w:hAnsi="Constantia" w:cs="Constantia"/>
          <w:sz w:val="24"/>
          <w:szCs w:val="24"/>
          <w:lang w:val="en-ID"/>
        </w:rPr>
      </w:pPr>
      <w:r w:rsidRPr="009A4630">
        <w:rPr>
          <w:rFonts w:ascii="Constantia" w:eastAsia="Constantia" w:hAnsi="Constantia" w:cs="Constantia"/>
          <w:sz w:val="24"/>
          <w:szCs w:val="24"/>
          <w:lang w:val="en-ID"/>
        </w:rPr>
        <w:t xml:space="preserve">Merupakan daftar fitur individu yang masing-masing berisi elemen </w:t>
      </w:r>
      <w:r w:rsidRPr="009A4630">
        <w:rPr>
          <w:rFonts w:ascii="Constantia" w:eastAsia="Constantia" w:hAnsi="Constantia" w:cs="Constantia"/>
          <w:b/>
          <w:bCs/>
          <w:sz w:val="24"/>
          <w:szCs w:val="24"/>
          <w:lang w:val="en-ID"/>
        </w:rPr>
        <w:t>"geometry"</w:t>
      </w:r>
      <w:r w:rsidRPr="009A4630">
        <w:rPr>
          <w:rFonts w:ascii="Constantia" w:eastAsia="Constantia" w:hAnsi="Constantia" w:cs="Constantia"/>
          <w:sz w:val="24"/>
          <w:szCs w:val="24"/>
          <w:lang w:val="en-ID"/>
        </w:rPr>
        <w:t xml:space="preserve"> dan </w:t>
      </w:r>
      <w:r w:rsidRPr="009A4630">
        <w:rPr>
          <w:rFonts w:ascii="Constantia" w:eastAsia="Constantia" w:hAnsi="Constantia" w:cs="Constantia"/>
          <w:b/>
          <w:bCs/>
          <w:sz w:val="24"/>
          <w:szCs w:val="24"/>
          <w:lang w:val="en-ID"/>
        </w:rPr>
        <w:t>"properties"</w:t>
      </w:r>
      <w:r w:rsidRPr="009A4630">
        <w:rPr>
          <w:rFonts w:ascii="Constantia" w:eastAsia="Constantia" w:hAnsi="Constantia" w:cs="Constantia"/>
          <w:sz w:val="24"/>
          <w:szCs w:val="24"/>
          <w:lang w:val="en-ID"/>
        </w:rPr>
        <w:t>.</w:t>
      </w:r>
    </w:p>
    <w:p w14:paraId="3FBFF483" w14:textId="40FD5EBB" w:rsidR="009A4630" w:rsidRDefault="009A4630" w:rsidP="009A4630">
      <w:pPr>
        <w:spacing w:line="360" w:lineRule="auto"/>
        <w:ind w:left="1811" w:right="565" w:hanging="355"/>
        <w:jc w:val="both"/>
        <w:rPr>
          <w:rFonts w:ascii="Constantia" w:eastAsia="Constantia" w:hAnsi="Constantia" w:cs="Constantia"/>
          <w:sz w:val="24"/>
          <w:szCs w:val="24"/>
        </w:rPr>
        <w:sectPr w:rsidR="009A4630">
          <w:headerReference w:type="default" r:id="rId7"/>
          <w:footerReference w:type="default" r:id="rId8"/>
          <w:pgSz w:w="11920" w:h="16860"/>
          <w:pgMar w:top="1000" w:right="820" w:bottom="280" w:left="700" w:header="768" w:footer="1104" w:gutter="0"/>
          <w:pgNumType w:start="1"/>
          <w:cols w:space="720"/>
        </w:sectPr>
      </w:pPr>
    </w:p>
    <w:p w14:paraId="42141C82" w14:textId="77777777" w:rsidR="009E3818" w:rsidRDefault="009E3818">
      <w:pPr>
        <w:spacing w:before="1" w:line="100" w:lineRule="exact"/>
        <w:rPr>
          <w:sz w:val="11"/>
          <w:szCs w:val="11"/>
        </w:rPr>
      </w:pPr>
    </w:p>
    <w:p w14:paraId="189675AE" w14:textId="77777777" w:rsidR="009E3818" w:rsidRDefault="009E3818">
      <w:pPr>
        <w:spacing w:line="200" w:lineRule="exact"/>
      </w:pPr>
    </w:p>
    <w:p w14:paraId="5F2D4E81" w14:textId="77777777" w:rsidR="009E3818" w:rsidRDefault="009E3818">
      <w:pPr>
        <w:spacing w:line="200" w:lineRule="exact"/>
      </w:pPr>
    </w:p>
    <w:p w14:paraId="682990D7" w14:textId="77777777" w:rsidR="009E3818" w:rsidRDefault="009E3818">
      <w:pPr>
        <w:spacing w:line="200" w:lineRule="exact"/>
      </w:pPr>
    </w:p>
    <w:p w14:paraId="1DA66A1D" w14:textId="77777777" w:rsidR="009E3818" w:rsidRDefault="00000000">
      <w:pPr>
        <w:spacing w:before="7"/>
        <w:ind w:left="3213" w:right="2428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t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et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Point GeoJ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ON</w:t>
      </w:r>
      <w:r>
        <w:rPr>
          <w:rFonts w:ascii="Constantia" w:eastAsia="Constantia" w:hAnsi="Constantia" w:cs="Constantia"/>
          <w:b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n 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Q</w:t>
      </w:r>
      <w:r>
        <w:rPr>
          <w:rFonts w:ascii="Constantia" w:eastAsia="Constantia" w:hAnsi="Constantia" w:cs="Constantia"/>
          <w:b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nt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Gis</w:t>
      </w:r>
    </w:p>
    <w:p w14:paraId="1441A47E" w14:textId="77777777" w:rsidR="009E3818" w:rsidRDefault="009E3818">
      <w:pPr>
        <w:spacing w:before="9" w:line="260" w:lineRule="exact"/>
        <w:rPr>
          <w:sz w:val="26"/>
          <w:szCs w:val="26"/>
        </w:rPr>
      </w:pPr>
    </w:p>
    <w:p w14:paraId="517C9343" w14:textId="572A9002" w:rsidR="009E3818" w:rsidRDefault="000F1024" w:rsidP="000F1024">
      <w:pPr>
        <w:spacing w:before="31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000000">
        <w:rPr>
          <w:rFonts w:ascii="Constantia" w:eastAsia="Constantia" w:hAnsi="Constantia" w:cs="Constantia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000000">
        <w:rPr>
          <w:rFonts w:ascii="Constantia" w:eastAsia="Constantia" w:hAnsi="Constantia" w:cs="Constantia"/>
          <w:sz w:val="24"/>
          <w:szCs w:val="24"/>
        </w:rPr>
        <w:t>k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pu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000000">
        <w:rPr>
          <w:rFonts w:ascii="Constantia" w:eastAsia="Constantia" w:hAnsi="Constantia" w:cs="Constantia"/>
          <w:sz w:val="24"/>
          <w:szCs w:val="24"/>
        </w:rPr>
        <w:t>at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="00000000">
        <w:rPr>
          <w:rFonts w:ascii="Constantia" w:eastAsia="Constantia" w:hAnsi="Constantia" w:cs="Constantia"/>
          <w:sz w:val="24"/>
          <w:szCs w:val="24"/>
        </w:rPr>
        <w:t>o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z w:val="24"/>
          <w:szCs w:val="24"/>
        </w:rPr>
        <w:t>a</w:t>
      </w:r>
      <w:r w:rsidR="00000000"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un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z w:val="24"/>
          <w:szCs w:val="24"/>
        </w:rPr>
        <w:t>uk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 xml:space="preserve">daerah: 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J</w:t>
      </w:r>
      <w:r w:rsidR="00000000">
        <w:rPr>
          <w:rFonts w:ascii="Constantia" w:eastAsia="Constantia" w:hAnsi="Constantia" w:cs="Constantia"/>
          <w:sz w:val="24"/>
          <w:szCs w:val="24"/>
        </w:rPr>
        <w:t>a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="00000000">
        <w:rPr>
          <w:rFonts w:ascii="Constantia" w:eastAsia="Constantia" w:hAnsi="Constantia" w:cs="Constantia"/>
          <w:sz w:val="24"/>
          <w:szCs w:val="24"/>
        </w:rPr>
        <w:t>ar</w:t>
      </w:r>
      <w:r w:rsidR="00000000">
        <w:rPr>
          <w:rFonts w:ascii="Constantia" w:eastAsia="Constantia" w:hAnsi="Constantia" w:cs="Constantia"/>
          <w:spacing w:val="-2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z w:val="24"/>
          <w:szCs w:val="24"/>
        </w:rPr>
        <w:t>a,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Bo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g</w:t>
      </w:r>
      <w:r w:rsidR="00000000">
        <w:rPr>
          <w:rFonts w:ascii="Constantia" w:eastAsia="Constantia" w:hAnsi="Constantia" w:cs="Constantia"/>
          <w:sz w:val="24"/>
          <w:szCs w:val="24"/>
        </w:rPr>
        <w:t>o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="00000000">
        <w:rPr>
          <w:rFonts w:ascii="Constantia" w:eastAsia="Constantia" w:hAnsi="Constantia" w:cs="Constantia"/>
          <w:sz w:val="24"/>
          <w:szCs w:val="24"/>
        </w:rPr>
        <w:t>,</w:t>
      </w:r>
      <w:r w:rsidR="00000000">
        <w:rPr>
          <w:rFonts w:ascii="Constantia" w:eastAsia="Constantia" w:hAnsi="Constantia" w:cs="Constantia"/>
          <w:spacing w:val="4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Kota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Ta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000000">
        <w:rPr>
          <w:rFonts w:ascii="Constantia" w:eastAsia="Constantia" w:hAnsi="Constantia" w:cs="Constantia"/>
          <w:sz w:val="24"/>
          <w:szCs w:val="24"/>
        </w:rPr>
        <w:t>g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e</w:t>
      </w:r>
      <w:r w:rsidR="00000000">
        <w:rPr>
          <w:rFonts w:ascii="Constantia" w:eastAsia="Constantia" w:hAnsi="Constantia" w:cs="Constantia"/>
          <w:sz w:val="24"/>
          <w:szCs w:val="24"/>
        </w:rPr>
        <w:t>ra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000000">
        <w:rPr>
          <w:rFonts w:ascii="Constantia" w:eastAsia="Constantia" w:hAnsi="Constantia" w:cs="Constantia"/>
          <w:sz w:val="24"/>
          <w:szCs w:val="24"/>
        </w:rPr>
        <w:t>g,</w:t>
      </w:r>
      <w:r w:rsidR="00000000"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z w:val="24"/>
          <w:szCs w:val="24"/>
        </w:rPr>
        <w:t>angera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000000"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Sela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z w:val="24"/>
          <w:szCs w:val="24"/>
        </w:rPr>
        <w:t>an, Depo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="00000000">
        <w:rPr>
          <w:rFonts w:ascii="Constantia" w:eastAsia="Constantia" w:hAnsi="Constantia" w:cs="Constantia"/>
          <w:sz w:val="24"/>
          <w:szCs w:val="24"/>
        </w:rPr>
        <w:t>,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B</w:t>
      </w:r>
      <w:r w:rsidR="00000000">
        <w:rPr>
          <w:rFonts w:ascii="Constantia" w:eastAsia="Constantia" w:hAnsi="Constantia" w:cs="Constantia"/>
          <w:spacing w:val="-2"/>
          <w:sz w:val="24"/>
          <w:szCs w:val="24"/>
        </w:rPr>
        <w:t>e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="00000000">
        <w:rPr>
          <w:rFonts w:ascii="Constantia" w:eastAsia="Constantia" w:hAnsi="Constantia" w:cs="Constantia"/>
          <w:sz w:val="24"/>
          <w:szCs w:val="24"/>
        </w:rPr>
        <w:t>a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000000">
        <w:rPr>
          <w:rFonts w:ascii="Constantia" w:eastAsia="Constantia" w:hAnsi="Constantia" w:cs="Constantia"/>
          <w:sz w:val="24"/>
          <w:szCs w:val="24"/>
        </w:rPr>
        <w:t>i</w:t>
      </w:r>
      <w:r w:rsidR="00000000"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dan beri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p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="00000000">
        <w:rPr>
          <w:rFonts w:ascii="Constantia" w:eastAsia="Constantia" w:hAnsi="Constantia" w:cs="Constantia"/>
          <w:sz w:val="24"/>
          <w:szCs w:val="24"/>
        </w:rPr>
        <w:t>ope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="00000000">
        <w:rPr>
          <w:rFonts w:ascii="Constantia" w:eastAsia="Constantia" w:hAnsi="Constantia" w:cs="Constantia"/>
          <w:sz w:val="24"/>
          <w:szCs w:val="24"/>
        </w:rPr>
        <w:t>ty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000000">
        <w:rPr>
          <w:rFonts w:ascii="Constantia" w:eastAsia="Constantia" w:hAnsi="Constantia" w:cs="Constantia"/>
          <w:sz w:val="24"/>
          <w:szCs w:val="24"/>
        </w:rPr>
        <w:t>a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="00000000">
        <w:rPr>
          <w:rFonts w:ascii="Constantia" w:eastAsia="Constantia" w:hAnsi="Constantia" w:cs="Constantia"/>
          <w:sz w:val="24"/>
          <w:szCs w:val="24"/>
        </w:rPr>
        <w:t>a un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z w:val="24"/>
          <w:szCs w:val="24"/>
        </w:rPr>
        <w:t>uk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ma</w:t>
      </w:r>
      <w:r w:rsidR="00000000">
        <w:rPr>
          <w:rFonts w:ascii="Constantia" w:eastAsia="Constantia" w:hAnsi="Constantia" w:cs="Constantia"/>
          <w:spacing w:val="2"/>
          <w:sz w:val="24"/>
          <w:szCs w:val="24"/>
        </w:rPr>
        <w:t>s</w:t>
      </w:r>
      <w:r w:rsidR="00000000">
        <w:rPr>
          <w:rFonts w:ascii="Constantia" w:eastAsia="Constantia" w:hAnsi="Constantia" w:cs="Constantia"/>
          <w:sz w:val="24"/>
          <w:szCs w:val="24"/>
        </w:rPr>
        <w:t>i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000000">
        <w:rPr>
          <w:rFonts w:ascii="Constantia" w:eastAsia="Constantia" w:hAnsi="Constantia" w:cs="Constantia"/>
          <w:spacing w:val="2"/>
          <w:sz w:val="24"/>
          <w:szCs w:val="24"/>
        </w:rPr>
        <w:t>g</w:t>
      </w:r>
      <w:r w:rsidR="00000000">
        <w:rPr>
          <w:rFonts w:ascii="Constantia" w:eastAsia="Constantia" w:hAnsi="Constantia" w:cs="Constantia"/>
          <w:sz w:val="24"/>
          <w:szCs w:val="24"/>
        </w:rPr>
        <w:t>-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="00000000">
        <w:rPr>
          <w:rFonts w:ascii="Constantia" w:eastAsia="Constantia" w:hAnsi="Constantia" w:cs="Constantia"/>
          <w:sz w:val="24"/>
          <w:szCs w:val="24"/>
        </w:rPr>
        <w:t>a</w:t>
      </w:r>
      <w:r w:rsidR="00000000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000000">
        <w:rPr>
          <w:rFonts w:ascii="Constantia" w:eastAsia="Constantia" w:hAnsi="Constantia" w:cs="Constantia"/>
          <w:sz w:val="24"/>
          <w:szCs w:val="24"/>
        </w:rPr>
        <w:t>i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000000">
        <w:rPr>
          <w:rFonts w:ascii="Constantia" w:eastAsia="Constantia" w:hAnsi="Constantia" w:cs="Constantia"/>
          <w:sz w:val="24"/>
          <w:szCs w:val="24"/>
        </w:rPr>
        <w:t>g</w:t>
      </w:r>
      <w:r w:rsidR="00000000"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r w:rsidR="00000000">
        <w:rPr>
          <w:rFonts w:ascii="Constantia" w:eastAsia="Constantia" w:hAnsi="Constantia" w:cs="Constantia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000000">
        <w:rPr>
          <w:rFonts w:ascii="Constantia" w:eastAsia="Constantia" w:hAnsi="Constantia" w:cs="Constantia"/>
          <w:sz w:val="24"/>
          <w:szCs w:val="24"/>
        </w:rPr>
        <w:t>t</w:t>
      </w:r>
      <w:r w:rsidR="00000000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000000">
        <w:rPr>
          <w:rFonts w:ascii="Constantia" w:eastAsia="Constantia" w:hAnsi="Constantia" w:cs="Constantia"/>
          <w:sz w:val="24"/>
          <w:szCs w:val="24"/>
        </w:rPr>
        <w:t>k</w:t>
      </w:r>
    </w:p>
    <w:p w14:paraId="332A4CC1" w14:textId="77777777" w:rsidR="009E3818" w:rsidRDefault="009E3818">
      <w:pPr>
        <w:spacing w:before="4" w:line="120" w:lineRule="exact"/>
        <w:rPr>
          <w:sz w:val="12"/>
          <w:szCs w:val="12"/>
        </w:rPr>
      </w:pPr>
    </w:p>
    <w:p w14:paraId="49CDDBF2" w14:textId="77777777" w:rsidR="000F1024" w:rsidRDefault="000F1024" w:rsidP="000F1024">
      <w:pPr>
        <w:ind w:left="142"/>
        <w:rPr>
          <w:rFonts w:ascii="Constantia" w:eastAsia="Constantia" w:hAnsi="Constantia" w:cs="Constantia"/>
          <w:sz w:val="24"/>
          <w:szCs w:val="24"/>
        </w:rPr>
      </w:pPr>
      <w:r w:rsidRPr="000F1024">
        <w:rPr>
          <w:rFonts w:ascii="Constantia" w:eastAsia="Constantia" w:hAnsi="Constantia" w:cs="Constantia"/>
          <w:sz w:val="24"/>
          <w:szCs w:val="24"/>
        </w:rPr>
        <w:drawing>
          <wp:inline distT="0" distB="0" distL="0" distR="0" wp14:anchorId="3A7F597B" wp14:editId="3A7C6233">
            <wp:extent cx="6604000" cy="3712845"/>
            <wp:effectExtent l="0" t="0" r="6350" b="1905"/>
            <wp:docPr id="122389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8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ECC" w14:textId="77777777" w:rsidR="000F1024" w:rsidRDefault="000F1024" w:rsidP="000F1024">
      <w:pPr>
        <w:ind w:left="142"/>
        <w:rPr>
          <w:rFonts w:ascii="Constantia" w:eastAsia="Constantia" w:hAnsi="Constantia" w:cs="Constantia"/>
          <w:sz w:val="24"/>
          <w:szCs w:val="24"/>
        </w:rPr>
      </w:pPr>
    </w:p>
    <w:p w14:paraId="38AC30B1" w14:textId="2E9B4EED" w:rsidR="000F1024" w:rsidRDefault="000F1024" w:rsidP="000F1024">
      <w:pPr>
        <w:ind w:left="142"/>
        <w:rPr>
          <w:rFonts w:ascii="Constantia" w:eastAsia="Constantia" w:hAnsi="Constantia" w:cs="Constantia"/>
          <w:sz w:val="24"/>
          <w:szCs w:val="24"/>
        </w:rPr>
        <w:sectPr w:rsidR="000F1024">
          <w:pgSz w:w="11920" w:h="16860"/>
          <w:pgMar w:top="1000" w:right="820" w:bottom="280" w:left="700" w:header="768" w:footer="1104" w:gutter="0"/>
          <w:cols w:space="720"/>
        </w:sectPr>
      </w:pPr>
      <w:r w:rsidRPr="000F1024">
        <w:rPr>
          <w:rFonts w:ascii="Constantia" w:eastAsia="Constantia" w:hAnsi="Constantia" w:cs="Constantia"/>
          <w:sz w:val="24"/>
          <w:szCs w:val="24"/>
        </w:rPr>
        <w:drawing>
          <wp:inline distT="0" distB="0" distL="0" distR="0" wp14:anchorId="172F9811" wp14:editId="17E97FF9">
            <wp:extent cx="6258798" cy="3696216"/>
            <wp:effectExtent l="0" t="0" r="0" b="0"/>
            <wp:docPr id="22994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1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D6CF" w14:textId="77777777" w:rsidR="009E3818" w:rsidRDefault="009E3818">
      <w:pPr>
        <w:spacing w:before="1" w:line="100" w:lineRule="exact"/>
        <w:rPr>
          <w:sz w:val="11"/>
          <w:szCs w:val="11"/>
        </w:rPr>
      </w:pPr>
    </w:p>
    <w:p w14:paraId="40419B3E" w14:textId="77777777" w:rsidR="009E3818" w:rsidRDefault="009E3818">
      <w:pPr>
        <w:spacing w:line="200" w:lineRule="exact"/>
      </w:pPr>
    </w:p>
    <w:p w14:paraId="2FED5D69" w14:textId="77777777" w:rsidR="009E3818" w:rsidRDefault="009E3818">
      <w:pPr>
        <w:spacing w:line="200" w:lineRule="exact"/>
      </w:pPr>
    </w:p>
    <w:p w14:paraId="40254E5A" w14:textId="77777777" w:rsidR="009E3818" w:rsidRDefault="009E3818">
      <w:pPr>
        <w:spacing w:line="200" w:lineRule="exact"/>
      </w:pPr>
    </w:p>
    <w:p w14:paraId="723B97ED" w14:textId="77777777" w:rsidR="009E3818" w:rsidRDefault="00000000">
      <w:pPr>
        <w:spacing w:before="7"/>
        <w:ind w:left="4447" w:right="3661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P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ktik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ndi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</w:p>
    <w:p w14:paraId="73405901" w14:textId="77777777" w:rsidR="009E3818" w:rsidRDefault="009E3818">
      <w:pPr>
        <w:spacing w:before="9" w:line="140" w:lineRule="exact"/>
        <w:rPr>
          <w:sz w:val="14"/>
          <w:szCs w:val="14"/>
        </w:rPr>
      </w:pPr>
    </w:p>
    <w:p w14:paraId="4120461B" w14:textId="07808D96" w:rsidR="000F1024" w:rsidRPr="00342F4C" w:rsidRDefault="000F1024" w:rsidP="000F1024">
      <w:pPr>
        <w:pStyle w:val="ListParagraph"/>
        <w:numPr>
          <w:ilvl w:val="3"/>
          <w:numId w:val="3"/>
        </w:numPr>
        <w:ind w:left="2127"/>
        <w:rPr>
          <w:b/>
          <w:bCs/>
        </w:rPr>
      </w:pPr>
      <w:r w:rsidRPr="00342F4C">
        <w:rPr>
          <w:b/>
          <w:bCs/>
        </w:rPr>
        <w:t>Jakarta (31)</w:t>
      </w:r>
    </w:p>
    <w:p w14:paraId="03E45E8E" w14:textId="5463A820" w:rsidR="000F1024" w:rsidRDefault="000F1024" w:rsidP="00342F4C">
      <w:pPr>
        <w:ind w:left="426"/>
      </w:pPr>
      <w:r w:rsidRPr="000F1024">
        <w:drawing>
          <wp:inline distT="0" distB="0" distL="0" distR="0" wp14:anchorId="302F29C1" wp14:editId="2CA1601D">
            <wp:extent cx="2878630" cy="2030818"/>
            <wp:effectExtent l="0" t="0" r="0" b="7620"/>
            <wp:docPr id="39576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66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2240" cy="20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F4C">
        <w:tab/>
        <w:t xml:space="preserve">  </w:t>
      </w:r>
      <w:r w:rsidR="00342F4C" w:rsidRPr="00342F4C">
        <w:drawing>
          <wp:inline distT="0" distB="0" distL="0" distR="0" wp14:anchorId="4EB059B4" wp14:editId="2E322289">
            <wp:extent cx="3212558" cy="1905922"/>
            <wp:effectExtent l="0" t="0" r="6985" b="0"/>
            <wp:docPr id="166284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4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0202" cy="19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5AAC" w14:textId="77777777" w:rsidR="00342F4C" w:rsidRDefault="00342F4C" w:rsidP="00342F4C">
      <w:pPr>
        <w:ind w:left="426"/>
      </w:pPr>
    </w:p>
    <w:p w14:paraId="4C5AB4A2" w14:textId="2A52C36A" w:rsidR="00342F4C" w:rsidRPr="00342F4C" w:rsidRDefault="00342F4C" w:rsidP="00342F4C">
      <w:pPr>
        <w:pStyle w:val="ListParagraph"/>
        <w:numPr>
          <w:ilvl w:val="3"/>
          <w:numId w:val="3"/>
        </w:numPr>
        <w:ind w:left="2127"/>
        <w:rPr>
          <w:b/>
          <w:bCs/>
        </w:rPr>
      </w:pPr>
      <w:r w:rsidRPr="00342F4C">
        <w:rPr>
          <w:b/>
          <w:bCs/>
        </w:rPr>
        <w:t>Jawa Barat</w:t>
      </w:r>
    </w:p>
    <w:p w14:paraId="095C1AE8" w14:textId="5AAC9E7B" w:rsidR="00342F4C" w:rsidRDefault="00A84E82" w:rsidP="00342F4C">
      <w:pPr>
        <w:pStyle w:val="ListParagraph"/>
        <w:ind w:left="426"/>
      </w:pPr>
      <w:r w:rsidRPr="00A84E82">
        <w:drawing>
          <wp:inline distT="0" distB="0" distL="0" distR="0" wp14:anchorId="2B48B019" wp14:editId="733B84C1">
            <wp:extent cx="2870547" cy="2156603"/>
            <wp:effectExtent l="0" t="0" r="6350" b="0"/>
            <wp:docPr id="72614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8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9073" cy="21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F4C">
        <w:t xml:space="preserve"> </w:t>
      </w:r>
      <w:r w:rsidR="00342F4C">
        <w:tab/>
      </w:r>
      <w:r w:rsidR="00342F4C" w:rsidRPr="00342F4C">
        <w:drawing>
          <wp:inline distT="0" distB="0" distL="0" distR="0" wp14:anchorId="68247EFC" wp14:editId="648F7CAA">
            <wp:extent cx="3282351" cy="1909276"/>
            <wp:effectExtent l="0" t="0" r="0" b="0"/>
            <wp:docPr id="65945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57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184" cy="19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28CC" w14:textId="77777777" w:rsidR="00342F4C" w:rsidRDefault="00342F4C" w:rsidP="00342F4C">
      <w:pPr>
        <w:pStyle w:val="ListParagraph"/>
        <w:ind w:left="426"/>
      </w:pPr>
    </w:p>
    <w:p w14:paraId="24CC391A" w14:textId="7AF8411D" w:rsidR="00A84E82" w:rsidRDefault="00A84E82" w:rsidP="00342F4C">
      <w:pPr>
        <w:pStyle w:val="ListParagraph"/>
        <w:numPr>
          <w:ilvl w:val="3"/>
          <w:numId w:val="3"/>
        </w:numPr>
        <w:ind w:left="2127"/>
        <w:rPr>
          <w:b/>
          <w:bCs/>
        </w:rPr>
      </w:pPr>
      <w:r>
        <w:rPr>
          <w:b/>
          <w:bCs/>
        </w:rPr>
        <w:t>Jawa Tengah</w:t>
      </w:r>
    </w:p>
    <w:p w14:paraId="552C5F7A" w14:textId="6550EC5A" w:rsidR="00A84E82" w:rsidRDefault="00A84E82" w:rsidP="00A84E82">
      <w:pPr>
        <w:pStyle w:val="ListParagraph"/>
        <w:ind w:left="426"/>
        <w:rPr>
          <w:b/>
          <w:bCs/>
        </w:rPr>
      </w:pPr>
      <w:r w:rsidRPr="00A84E82">
        <w:rPr>
          <w:b/>
          <w:bCs/>
        </w:rPr>
        <w:drawing>
          <wp:inline distT="0" distB="0" distL="0" distR="0" wp14:anchorId="059727EA" wp14:editId="4518791E">
            <wp:extent cx="2875565" cy="1690777"/>
            <wp:effectExtent l="0" t="0" r="1270" b="5080"/>
            <wp:docPr id="77875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8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898" cy="16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</w:rPr>
        <w:tab/>
      </w:r>
      <w:r w:rsidRPr="00A84E82">
        <w:rPr>
          <w:b/>
          <w:bCs/>
        </w:rPr>
        <w:drawing>
          <wp:inline distT="0" distB="0" distL="0" distR="0" wp14:anchorId="278676D5" wp14:editId="52035BE8">
            <wp:extent cx="3272849" cy="1934416"/>
            <wp:effectExtent l="0" t="0" r="3810" b="8890"/>
            <wp:docPr id="130260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06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0536" cy="1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1BAC" w14:textId="77777777" w:rsidR="00A84E82" w:rsidRDefault="00A84E82">
      <w:pPr>
        <w:rPr>
          <w:b/>
          <w:bCs/>
        </w:rPr>
      </w:pPr>
      <w:r>
        <w:rPr>
          <w:b/>
          <w:bCs/>
        </w:rPr>
        <w:br w:type="page"/>
      </w:r>
    </w:p>
    <w:p w14:paraId="501C3603" w14:textId="77777777" w:rsidR="00A84E82" w:rsidRDefault="00A84E82" w:rsidP="00A84E82">
      <w:pPr>
        <w:pStyle w:val="ListParagraph"/>
        <w:ind w:left="426"/>
        <w:rPr>
          <w:b/>
          <w:bCs/>
        </w:rPr>
      </w:pPr>
    </w:p>
    <w:p w14:paraId="557FCC85" w14:textId="7F42127D" w:rsidR="00342F4C" w:rsidRDefault="00A84E82" w:rsidP="00342F4C">
      <w:pPr>
        <w:pStyle w:val="ListParagraph"/>
        <w:numPr>
          <w:ilvl w:val="3"/>
          <w:numId w:val="3"/>
        </w:numPr>
        <w:ind w:left="2127"/>
        <w:rPr>
          <w:b/>
          <w:bCs/>
        </w:rPr>
      </w:pPr>
      <w:r>
        <w:rPr>
          <w:b/>
          <w:bCs/>
        </w:rPr>
        <w:t>Banten</w:t>
      </w:r>
    </w:p>
    <w:p w14:paraId="12F07FDF" w14:textId="4C6DD994" w:rsidR="00A84E82" w:rsidRDefault="00A84E82" w:rsidP="00A84E82">
      <w:pPr>
        <w:ind w:left="426"/>
        <w:rPr>
          <w:b/>
          <w:bCs/>
        </w:rPr>
      </w:pPr>
      <w:r w:rsidRPr="00A84E82">
        <w:rPr>
          <w:b/>
          <w:bCs/>
        </w:rPr>
        <w:drawing>
          <wp:inline distT="0" distB="0" distL="0" distR="0" wp14:anchorId="297431EF" wp14:editId="54816015">
            <wp:extent cx="2661313" cy="2069911"/>
            <wp:effectExtent l="0" t="0" r="5715" b="6985"/>
            <wp:docPr id="97152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6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5716" cy="20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458">
        <w:rPr>
          <w:b/>
          <w:bCs/>
        </w:rPr>
        <w:t xml:space="preserve"> </w:t>
      </w:r>
      <w:r w:rsidR="004A1458" w:rsidRPr="004A1458">
        <w:rPr>
          <w:b/>
          <w:bCs/>
        </w:rPr>
        <w:drawing>
          <wp:inline distT="0" distB="0" distL="0" distR="0" wp14:anchorId="42A2D394" wp14:editId="4DB1A751">
            <wp:extent cx="3430965" cy="2002714"/>
            <wp:effectExtent l="0" t="0" r="0" b="0"/>
            <wp:docPr id="66704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46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6121" cy="20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E9F3" w14:textId="77777777" w:rsidR="004A1458" w:rsidRDefault="004A1458" w:rsidP="004A1458">
      <w:pPr>
        <w:pStyle w:val="ListParagraph"/>
        <w:ind w:left="2127"/>
        <w:rPr>
          <w:b/>
          <w:bCs/>
        </w:rPr>
      </w:pPr>
    </w:p>
    <w:p w14:paraId="6BFB794D" w14:textId="2EE279B5" w:rsidR="004A1458" w:rsidRDefault="004A1458" w:rsidP="004A1458">
      <w:pPr>
        <w:pStyle w:val="ListParagraph"/>
        <w:numPr>
          <w:ilvl w:val="3"/>
          <w:numId w:val="3"/>
        </w:numPr>
        <w:ind w:left="2127"/>
        <w:rPr>
          <w:b/>
          <w:bCs/>
        </w:rPr>
      </w:pPr>
      <w:r>
        <w:rPr>
          <w:b/>
          <w:bCs/>
        </w:rPr>
        <w:t>DI Yogyakarta</w:t>
      </w:r>
    </w:p>
    <w:p w14:paraId="147B4075" w14:textId="5745E156" w:rsidR="004A1458" w:rsidRDefault="004A1458" w:rsidP="004A1458">
      <w:pPr>
        <w:rPr>
          <w:b/>
          <w:bCs/>
        </w:rPr>
      </w:pPr>
      <w:r w:rsidRPr="004A1458">
        <w:rPr>
          <w:b/>
          <w:bCs/>
        </w:rPr>
        <w:drawing>
          <wp:inline distT="0" distB="0" distL="0" distR="0" wp14:anchorId="6FEF5FA7" wp14:editId="772B2DD6">
            <wp:extent cx="2920593" cy="2032059"/>
            <wp:effectExtent l="0" t="0" r="0" b="6350"/>
            <wp:docPr id="81834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47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6153" cy="20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 w:rsidRPr="004A1458">
        <w:rPr>
          <w:b/>
          <w:bCs/>
        </w:rPr>
        <w:drawing>
          <wp:inline distT="0" distB="0" distL="0" distR="0" wp14:anchorId="0985F036" wp14:editId="6AB5B0A0">
            <wp:extent cx="3379405" cy="1992573"/>
            <wp:effectExtent l="0" t="0" r="0" b="8255"/>
            <wp:docPr id="169381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16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6828" cy="20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74FF" w14:textId="77777777" w:rsidR="004A1458" w:rsidRDefault="004A1458" w:rsidP="004A1458">
      <w:pPr>
        <w:rPr>
          <w:b/>
          <w:bCs/>
        </w:rPr>
      </w:pPr>
    </w:p>
    <w:p w14:paraId="7BF517E9" w14:textId="77777777" w:rsidR="004A1458" w:rsidRDefault="004A1458" w:rsidP="004A1458">
      <w:pPr>
        <w:rPr>
          <w:b/>
          <w:bCs/>
        </w:rPr>
      </w:pPr>
    </w:p>
    <w:p w14:paraId="06624B84" w14:textId="462F82F0" w:rsidR="004A1458" w:rsidRDefault="004A1458" w:rsidP="004A1458">
      <w:pPr>
        <w:pStyle w:val="ListParagraph"/>
        <w:numPr>
          <w:ilvl w:val="3"/>
          <w:numId w:val="3"/>
        </w:numPr>
        <w:ind w:left="2127"/>
        <w:rPr>
          <w:b/>
          <w:bCs/>
        </w:rPr>
      </w:pPr>
      <w:r>
        <w:rPr>
          <w:b/>
          <w:bCs/>
        </w:rPr>
        <w:t>Jawa Timur</w:t>
      </w:r>
    </w:p>
    <w:p w14:paraId="672DDC2E" w14:textId="7BAD5E96" w:rsidR="004A1458" w:rsidRPr="004A1458" w:rsidRDefault="004A1458" w:rsidP="004A1458">
      <w:pPr>
        <w:rPr>
          <w:b/>
          <w:bCs/>
        </w:rPr>
      </w:pPr>
      <w:r w:rsidRPr="004A1458">
        <w:rPr>
          <w:b/>
          <w:bCs/>
        </w:rPr>
        <w:drawing>
          <wp:inline distT="0" distB="0" distL="0" distR="0" wp14:anchorId="54D2F210" wp14:editId="2F3F1E89">
            <wp:extent cx="2963541" cy="1678675"/>
            <wp:effectExtent l="0" t="0" r="8890" b="0"/>
            <wp:docPr id="129698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841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247" cy="168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 w:rsidRPr="004A1458">
        <w:rPr>
          <w:b/>
          <w:bCs/>
        </w:rPr>
        <w:drawing>
          <wp:inline distT="0" distB="0" distL="0" distR="0" wp14:anchorId="2CA1D547" wp14:editId="201C6076">
            <wp:extent cx="3357349" cy="2006996"/>
            <wp:effectExtent l="0" t="0" r="0" b="0"/>
            <wp:docPr id="132074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47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9886" cy="20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458" w:rsidRPr="004A1458">
      <w:pgSz w:w="11920" w:h="16860"/>
      <w:pgMar w:top="1000" w:right="820" w:bottom="280" w:left="700" w:header="768" w:footer="11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E819F5" w14:textId="77777777" w:rsidR="00F567C7" w:rsidRDefault="00F567C7">
      <w:r>
        <w:separator/>
      </w:r>
    </w:p>
  </w:endnote>
  <w:endnote w:type="continuationSeparator" w:id="0">
    <w:p w14:paraId="703E732C" w14:textId="77777777" w:rsidR="00F567C7" w:rsidRDefault="00F56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58814" w14:textId="77777777" w:rsidR="009E3818" w:rsidRDefault="00000000">
    <w:pPr>
      <w:spacing w:line="200" w:lineRule="exact"/>
    </w:pPr>
    <w:r>
      <w:pict w14:anchorId="34735926">
        <v:group id="_x0000_s1027" style="position:absolute;margin-left:42pt;margin-top:765.7pt;width:506.25pt;height:.75pt;z-index:-251659264;mso-position-horizontal-relative:page;mso-position-vertical-relative:page" coordorigin="840,15314" coordsize="10125,15">
          <v:shape id="_x0000_s1028" style="position:absolute;left:840;top:15314;width:10125;height:15" coordorigin="840,15314" coordsize="10125,15" path="m840,15329r10125,-15e" filled="f" strokecolor="#009fb8">
            <v:path arrowok="t"/>
          </v:shape>
          <w10:wrap anchorx="page" anchory="page"/>
        </v:group>
      </w:pict>
    </w:r>
    <w:r>
      <w:pict w14:anchorId="482FC8E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70.9pt;width:161.2pt;height:14.75pt;z-index:-251658240;mso-position-horizontal-relative:page;mso-position-vertical-relative:page" filled="f" stroked="f">
          <v:textbox inset="0,0,0,0">
            <w:txbxContent>
              <w:p w14:paraId="7CC2686E" w14:textId="77777777" w:rsidR="009E3818" w:rsidRDefault="00000000">
                <w:pPr>
                  <w:spacing w:line="260" w:lineRule="exact"/>
                  <w:ind w:left="20" w:right="-38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i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k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s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i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10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G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o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4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o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g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e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9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4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p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22"/>
                    <w:sz w:val="24"/>
                    <w:szCs w:val="24"/>
                  </w:rPr>
                  <w:t xml:space="preserve"> </w:t>
                </w:r>
                <w:r>
                  <w:rPr>
                    <w:rFonts w:ascii="Constantia" w:eastAsia="Constantia" w:hAnsi="Constantia" w:cs="Constantia"/>
                    <w:color w:val="8D9BAE"/>
                    <w:sz w:val="24"/>
                    <w:szCs w:val="24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6C3AB49B">
        <v:shape id="_x0000_s1025" type="#_x0000_t202" style="position:absolute;margin-left:440.85pt;margin-top:771.65pt;width:25.3pt;height:14pt;z-index:-251657216;mso-position-horizontal-relative:page;mso-position-vertical-relative:page" filled="f" stroked="f">
          <v:textbox inset="0,0,0,0">
            <w:txbxContent>
              <w:p w14:paraId="6812D736" w14:textId="77777777" w:rsidR="009E3818" w:rsidRDefault="00000000">
                <w:pPr>
                  <w:spacing w:line="260" w:lineRule="exact"/>
                  <w:ind w:left="40" w:right="-36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t xml:space="preserve"> |</w:t>
                </w:r>
                <w:r>
                  <w:rPr>
                    <w:rFonts w:ascii="Constantia" w:eastAsia="Constantia" w:hAnsi="Constantia" w:cs="Constantia"/>
                    <w:color w:val="394452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1CAED" w14:textId="77777777" w:rsidR="00F567C7" w:rsidRDefault="00F567C7">
      <w:r>
        <w:separator/>
      </w:r>
    </w:p>
  </w:footnote>
  <w:footnote w:type="continuationSeparator" w:id="0">
    <w:p w14:paraId="052669F1" w14:textId="77777777" w:rsidR="00F567C7" w:rsidRDefault="00F567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D1F9A8" w14:textId="77777777" w:rsidR="009E3818" w:rsidRDefault="00000000">
    <w:pPr>
      <w:spacing w:line="200" w:lineRule="exact"/>
    </w:pPr>
    <w:r>
      <w:pict w14:anchorId="3A5A4770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97.6pt;margin-top:37.4pt;width:142.1pt;height:14pt;z-index:-251660288;mso-position-horizontal-relative:page;mso-position-vertical-relative:page" filled="f" stroked="f">
          <v:textbox inset="0,0,0,0">
            <w:txbxContent>
              <w:p w14:paraId="232FA016" w14:textId="77777777" w:rsidR="009E3818" w:rsidRDefault="00000000">
                <w:pPr>
                  <w:spacing w:line="260" w:lineRule="exact"/>
                  <w:ind w:left="20" w:right="-36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spacing w:val="1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tem Informa</w:t>
                </w:r>
                <w:r>
                  <w:rPr>
                    <w:rFonts w:ascii="Constantia" w:eastAsia="Constantia" w:hAnsi="Constantia" w:cs="Constantia"/>
                    <w:spacing w:val="1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Geograf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F3ADD"/>
    <w:multiLevelType w:val="hybridMultilevel"/>
    <w:tmpl w:val="DFDCAB7C"/>
    <w:lvl w:ilvl="0" w:tplc="065E99C4">
      <w:start w:val="2"/>
      <w:numFmt w:val="bullet"/>
      <w:lvlText w:val="-"/>
      <w:lvlJc w:val="left"/>
      <w:pPr>
        <w:ind w:left="2880" w:hanging="360"/>
      </w:pPr>
      <w:rPr>
        <w:rFonts w:ascii="Constantia" w:eastAsia="Constantia" w:hAnsi="Constantia" w:cs="Constantia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F597356"/>
    <w:multiLevelType w:val="hybridMultilevel"/>
    <w:tmpl w:val="0D9C6732"/>
    <w:lvl w:ilvl="0" w:tplc="9D787F26">
      <w:start w:val="1"/>
      <w:numFmt w:val="bullet"/>
      <w:lvlText w:val=""/>
      <w:lvlJc w:val="left"/>
      <w:pPr>
        <w:ind w:left="29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57E99"/>
    <w:multiLevelType w:val="multilevel"/>
    <w:tmpl w:val="34A86AC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9A073A7"/>
    <w:multiLevelType w:val="hybridMultilevel"/>
    <w:tmpl w:val="A8E86D0E"/>
    <w:lvl w:ilvl="0" w:tplc="53507A94">
      <w:start w:val="1"/>
      <w:numFmt w:val="decimal"/>
      <w:lvlText w:val="%1."/>
      <w:lvlJc w:val="left"/>
      <w:pPr>
        <w:ind w:left="1816" w:hanging="360"/>
      </w:pPr>
      <w:rPr>
        <w:rFonts w:hint="default"/>
      </w:rPr>
    </w:lvl>
    <w:lvl w:ilvl="1" w:tplc="300249AE">
      <w:start w:val="1"/>
      <w:numFmt w:val="lowerLetter"/>
      <w:lvlText w:val="%2."/>
      <w:lvlJc w:val="left"/>
      <w:pPr>
        <w:ind w:left="2536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3256" w:hanging="180"/>
      </w:pPr>
    </w:lvl>
    <w:lvl w:ilvl="3" w:tplc="3809000F" w:tentative="1">
      <w:start w:val="1"/>
      <w:numFmt w:val="decimal"/>
      <w:lvlText w:val="%4."/>
      <w:lvlJc w:val="left"/>
      <w:pPr>
        <w:ind w:left="3976" w:hanging="360"/>
      </w:pPr>
    </w:lvl>
    <w:lvl w:ilvl="4" w:tplc="38090019" w:tentative="1">
      <w:start w:val="1"/>
      <w:numFmt w:val="lowerLetter"/>
      <w:lvlText w:val="%5."/>
      <w:lvlJc w:val="left"/>
      <w:pPr>
        <w:ind w:left="4696" w:hanging="360"/>
      </w:pPr>
    </w:lvl>
    <w:lvl w:ilvl="5" w:tplc="3809001B" w:tentative="1">
      <w:start w:val="1"/>
      <w:numFmt w:val="lowerRoman"/>
      <w:lvlText w:val="%6."/>
      <w:lvlJc w:val="right"/>
      <w:pPr>
        <w:ind w:left="5416" w:hanging="180"/>
      </w:pPr>
    </w:lvl>
    <w:lvl w:ilvl="6" w:tplc="3809000F" w:tentative="1">
      <w:start w:val="1"/>
      <w:numFmt w:val="decimal"/>
      <w:lvlText w:val="%7."/>
      <w:lvlJc w:val="left"/>
      <w:pPr>
        <w:ind w:left="6136" w:hanging="360"/>
      </w:pPr>
    </w:lvl>
    <w:lvl w:ilvl="7" w:tplc="38090019" w:tentative="1">
      <w:start w:val="1"/>
      <w:numFmt w:val="lowerLetter"/>
      <w:lvlText w:val="%8."/>
      <w:lvlJc w:val="left"/>
      <w:pPr>
        <w:ind w:left="6856" w:hanging="360"/>
      </w:pPr>
    </w:lvl>
    <w:lvl w:ilvl="8" w:tplc="3809001B" w:tentative="1">
      <w:start w:val="1"/>
      <w:numFmt w:val="lowerRoman"/>
      <w:lvlText w:val="%9."/>
      <w:lvlJc w:val="right"/>
      <w:pPr>
        <w:ind w:left="7576" w:hanging="180"/>
      </w:pPr>
    </w:lvl>
  </w:abstractNum>
  <w:abstractNum w:abstractNumId="4" w15:restartNumberingAfterBreak="0">
    <w:nsid w:val="3A796D11"/>
    <w:multiLevelType w:val="multilevel"/>
    <w:tmpl w:val="F26473F2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5" w15:restartNumberingAfterBreak="0">
    <w:nsid w:val="3EF61293"/>
    <w:multiLevelType w:val="hybridMultilevel"/>
    <w:tmpl w:val="FAC29156"/>
    <w:lvl w:ilvl="0" w:tplc="38090019">
      <w:start w:val="1"/>
      <w:numFmt w:val="lowerLetter"/>
      <w:lvlText w:val="%1."/>
      <w:lvlJc w:val="left"/>
      <w:pPr>
        <w:ind w:left="2536" w:hanging="360"/>
      </w:pPr>
    </w:lvl>
    <w:lvl w:ilvl="1" w:tplc="38090019">
      <w:start w:val="1"/>
      <w:numFmt w:val="lowerLetter"/>
      <w:lvlText w:val="%2."/>
      <w:lvlJc w:val="left"/>
      <w:pPr>
        <w:ind w:left="3256" w:hanging="360"/>
      </w:pPr>
    </w:lvl>
    <w:lvl w:ilvl="2" w:tplc="065E99C4">
      <w:start w:val="2"/>
      <w:numFmt w:val="bullet"/>
      <w:lvlText w:val="-"/>
      <w:lvlJc w:val="left"/>
      <w:pPr>
        <w:ind w:left="4156" w:hanging="360"/>
      </w:pPr>
      <w:rPr>
        <w:rFonts w:ascii="Constantia" w:eastAsia="Constantia" w:hAnsi="Constantia" w:cs="Constantia" w:hint="default"/>
      </w:rPr>
    </w:lvl>
    <w:lvl w:ilvl="3" w:tplc="2F24E01A">
      <w:start w:val="1"/>
      <w:numFmt w:val="decimal"/>
      <w:lvlText w:val="%4."/>
      <w:lvlJc w:val="left"/>
      <w:pPr>
        <w:ind w:left="4696" w:hanging="360"/>
      </w:pPr>
      <w:rPr>
        <w:rFonts w:hint="default"/>
      </w:rPr>
    </w:lvl>
    <w:lvl w:ilvl="4" w:tplc="38090019" w:tentative="1">
      <w:start w:val="1"/>
      <w:numFmt w:val="lowerLetter"/>
      <w:lvlText w:val="%5."/>
      <w:lvlJc w:val="left"/>
      <w:pPr>
        <w:ind w:left="5416" w:hanging="360"/>
      </w:pPr>
    </w:lvl>
    <w:lvl w:ilvl="5" w:tplc="3809001B" w:tentative="1">
      <w:start w:val="1"/>
      <w:numFmt w:val="lowerRoman"/>
      <w:lvlText w:val="%6."/>
      <w:lvlJc w:val="right"/>
      <w:pPr>
        <w:ind w:left="6136" w:hanging="180"/>
      </w:pPr>
    </w:lvl>
    <w:lvl w:ilvl="6" w:tplc="3809000F" w:tentative="1">
      <w:start w:val="1"/>
      <w:numFmt w:val="decimal"/>
      <w:lvlText w:val="%7."/>
      <w:lvlJc w:val="left"/>
      <w:pPr>
        <w:ind w:left="6856" w:hanging="360"/>
      </w:pPr>
    </w:lvl>
    <w:lvl w:ilvl="7" w:tplc="38090019" w:tentative="1">
      <w:start w:val="1"/>
      <w:numFmt w:val="lowerLetter"/>
      <w:lvlText w:val="%8."/>
      <w:lvlJc w:val="left"/>
      <w:pPr>
        <w:ind w:left="7576" w:hanging="360"/>
      </w:pPr>
    </w:lvl>
    <w:lvl w:ilvl="8" w:tplc="3809001B" w:tentative="1">
      <w:start w:val="1"/>
      <w:numFmt w:val="lowerRoman"/>
      <w:lvlText w:val="%9."/>
      <w:lvlJc w:val="right"/>
      <w:pPr>
        <w:ind w:left="8296" w:hanging="180"/>
      </w:pPr>
    </w:lvl>
  </w:abstractNum>
  <w:abstractNum w:abstractNumId="6" w15:restartNumberingAfterBreak="0">
    <w:nsid w:val="4D236DE4"/>
    <w:multiLevelType w:val="hybridMultilevel"/>
    <w:tmpl w:val="333E4D52"/>
    <w:lvl w:ilvl="0" w:tplc="065E99C4">
      <w:start w:val="2"/>
      <w:numFmt w:val="bullet"/>
      <w:lvlText w:val="-"/>
      <w:lvlJc w:val="left"/>
      <w:pPr>
        <w:ind w:left="3060" w:hanging="360"/>
      </w:pPr>
      <w:rPr>
        <w:rFonts w:ascii="Constantia" w:eastAsia="Constantia" w:hAnsi="Constantia" w:cs="Constantia" w:hint="default"/>
      </w:rPr>
    </w:lvl>
    <w:lvl w:ilvl="1" w:tplc="3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7" w15:restartNumberingAfterBreak="0">
    <w:nsid w:val="770D6C9A"/>
    <w:multiLevelType w:val="hybridMultilevel"/>
    <w:tmpl w:val="508A396E"/>
    <w:lvl w:ilvl="0" w:tplc="065E99C4">
      <w:start w:val="2"/>
      <w:numFmt w:val="bullet"/>
      <w:lvlText w:val="-"/>
      <w:lvlJc w:val="left"/>
      <w:pPr>
        <w:ind w:left="2628" w:hanging="360"/>
      </w:pPr>
      <w:rPr>
        <w:rFonts w:ascii="Constantia" w:eastAsia="Constantia" w:hAnsi="Constantia" w:cs="Constantia" w:hint="default"/>
      </w:rPr>
    </w:lvl>
    <w:lvl w:ilvl="1" w:tplc="38090003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8" w15:restartNumberingAfterBreak="0">
    <w:nsid w:val="77F70DA9"/>
    <w:multiLevelType w:val="hybridMultilevel"/>
    <w:tmpl w:val="840677C0"/>
    <w:lvl w:ilvl="0" w:tplc="065E99C4">
      <w:start w:val="2"/>
      <w:numFmt w:val="bullet"/>
      <w:lvlText w:val="-"/>
      <w:lvlJc w:val="left"/>
      <w:pPr>
        <w:ind w:left="2520" w:hanging="360"/>
      </w:pPr>
      <w:rPr>
        <w:rFonts w:ascii="Constantia" w:eastAsia="Constantia" w:hAnsi="Constantia" w:cs="Constantia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983385780">
    <w:abstractNumId w:val="2"/>
  </w:num>
  <w:num w:numId="2" w16cid:durableId="1121611547">
    <w:abstractNumId w:val="3"/>
  </w:num>
  <w:num w:numId="3" w16cid:durableId="235864952">
    <w:abstractNumId w:val="5"/>
  </w:num>
  <w:num w:numId="4" w16cid:durableId="1032655379">
    <w:abstractNumId w:val="1"/>
  </w:num>
  <w:num w:numId="5" w16cid:durableId="1507479389">
    <w:abstractNumId w:val="7"/>
  </w:num>
  <w:num w:numId="6" w16cid:durableId="612640335">
    <w:abstractNumId w:val="6"/>
  </w:num>
  <w:num w:numId="7" w16cid:durableId="1026178525">
    <w:abstractNumId w:val="8"/>
  </w:num>
  <w:num w:numId="8" w16cid:durableId="1641812696">
    <w:abstractNumId w:val="0"/>
  </w:num>
  <w:num w:numId="9" w16cid:durableId="853491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818"/>
    <w:rsid w:val="000F1024"/>
    <w:rsid w:val="001124B8"/>
    <w:rsid w:val="0030287F"/>
    <w:rsid w:val="00342F4C"/>
    <w:rsid w:val="004A1458"/>
    <w:rsid w:val="007E78C8"/>
    <w:rsid w:val="009A4630"/>
    <w:rsid w:val="009E3818"/>
    <w:rsid w:val="00A84E82"/>
    <w:rsid w:val="00DD2DF9"/>
    <w:rsid w:val="00F5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,"/>
  <w:listSeparator w:val=";"/>
  <w14:docId w14:val="4C5333BF"/>
  <w15:docId w15:val="{DC05EA30-7AB5-4D9F-8FA9-412C4F5C0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7E7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4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Kyra Arunika</cp:lastModifiedBy>
  <cp:revision>2</cp:revision>
  <dcterms:created xsi:type="dcterms:W3CDTF">2024-11-01T17:13:00Z</dcterms:created>
  <dcterms:modified xsi:type="dcterms:W3CDTF">2024-11-01T18:33:00Z</dcterms:modified>
</cp:coreProperties>
</file>
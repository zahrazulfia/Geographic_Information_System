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717AE" w14:textId="77777777" w:rsidR="00D03AC1" w:rsidRDefault="00000000">
      <w:pPr>
        <w:spacing w:line="560" w:lineRule="exact"/>
        <w:ind w:right="119"/>
        <w:jc w:val="right"/>
        <w:rPr>
          <w:rFonts w:ascii="Constantia" w:eastAsia="Constantia" w:hAnsi="Constantia" w:cs="Constantia"/>
          <w:sz w:val="48"/>
          <w:szCs w:val="48"/>
        </w:rPr>
      </w:pPr>
      <w:r>
        <w:pict w14:anchorId="0065FC8D">
          <v:group id="_x0000_s2068" style="position:absolute;left:0;text-align:left;margin-left:426.75pt;margin-top:19.5pt;width:93pt;height:79.3pt;z-index:-251659776;mso-position-horizontal-relative:page;mso-position-vertical-relative:page" coordorigin="8535,390" coordsize="1860,1586">
            <v:shape id="_x0000_s2069" style="position:absolute;left:8535;top:390;width:1860;height:1586" coordorigin="8535,390" coordsize="1860,1586" path="m8535,1976r1860,l10395,390r-1860,l8535,1976xe" fillcolor="#009fb8" stroked="f">
              <v:path arrowok="t"/>
            </v:shape>
            <w10:wrap anchorx="page" anchory="page"/>
          </v:group>
        </w:pict>
      </w:r>
      <w:r>
        <w:rPr>
          <w:rFonts w:ascii="Constantia" w:eastAsia="Constantia" w:hAnsi="Constantia" w:cs="Constantia"/>
          <w:color w:val="FFFFFF"/>
          <w:sz w:val="48"/>
          <w:szCs w:val="48"/>
        </w:rPr>
        <w:t>ST</w:t>
      </w:r>
      <w:r>
        <w:rPr>
          <w:rFonts w:ascii="Constantia" w:eastAsia="Constantia" w:hAnsi="Constantia" w:cs="Constantia"/>
          <w:color w:val="FFFFFF"/>
          <w:spacing w:val="2"/>
          <w:sz w:val="48"/>
          <w:szCs w:val="48"/>
        </w:rPr>
        <w:t>T</w:t>
      </w:r>
      <w:r>
        <w:rPr>
          <w:rFonts w:ascii="Constantia" w:eastAsia="Constantia" w:hAnsi="Constantia" w:cs="Constantia"/>
          <w:color w:val="FFFFFF"/>
          <w:sz w:val="48"/>
          <w:szCs w:val="48"/>
        </w:rPr>
        <w:t>-NF</w:t>
      </w:r>
    </w:p>
    <w:p w14:paraId="3D74328C" w14:textId="77777777" w:rsidR="00D03AC1" w:rsidRDefault="00D03AC1">
      <w:pPr>
        <w:spacing w:line="200" w:lineRule="exact"/>
      </w:pPr>
    </w:p>
    <w:p w14:paraId="2DC3F183" w14:textId="77777777" w:rsidR="00D03AC1" w:rsidRDefault="00D03AC1">
      <w:pPr>
        <w:spacing w:line="200" w:lineRule="exact"/>
      </w:pPr>
    </w:p>
    <w:p w14:paraId="51150176" w14:textId="77777777" w:rsidR="00D03AC1" w:rsidRDefault="00D03AC1">
      <w:pPr>
        <w:spacing w:line="200" w:lineRule="exact"/>
      </w:pPr>
    </w:p>
    <w:p w14:paraId="2DE5E1A9" w14:textId="77777777" w:rsidR="00D03AC1" w:rsidRDefault="00D03AC1">
      <w:pPr>
        <w:spacing w:line="200" w:lineRule="exact"/>
      </w:pPr>
    </w:p>
    <w:p w14:paraId="670EE968" w14:textId="77777777" w:rsidR="00D03AC1" w:rsidRDefault="00D03AC1">
      <w:pPr>
        <w:spacing w:line="200" w:lineRule="exact"/>
      </w:pPr>
    </w:p>
    <w:p w14:paraId="421D32E4" w14:textId="77777777" w:rsidR="00D03AC1" w:rsidRDefault="00D03AC1">
      <w:pPr>
        <w:spacing w:line="200" w:lineRule="exact"/>
      </w:pPr>
    </w:p>
    <w:p w14:paraId="7536352F" w14:textId="77777777" w:rsidR="00D03AC1" w:rsidRDefault="00D03AC1">
      <w:pPr>
        <w:spacing w:line="200" w:lineRule="exact"/>
      </w:pPr>
    </w:p>
    <w:p w14:paraId="3BA33C8B" w14:textId="77777777" w:rsidR="00D03AC1" w:rsidRDefault="00D03AC1">
      <w:pPr>
        <w:spacing w:line="200" w:lineRule="exact"/>
      </w:pPr>
    </w:p>
    <w:p w14:paraId="00566CB4" w14:textId="77777777" w:rsidR="00D03AC1" w:rsidRDefault="00D03AC1">
      <w:pPr>
        <w:spacing w:line="200" w:lineRule="exact"/>
      </w:pPr>
    </w:p>
    <w:p w14:paraId="0E94DE74" w14:textId="77777777" w:rsidR="00D03AC1" w:rsidRDefault="00D03AC1">
      <w:pPr>
        <w:spacing w:line="200" w:lineRule="exact"/>
      </w:pPr>
    </w:p>
    <w:p w14:paraId="0026D04D" w14:textId="77777777" w:rsidR="00D03AC1" w:rsidRDefault="00D03AC1">
      <w:pPr>
        <w:spacing w:line="200" w:lineRule="exact"/>
      </w:pPr>
    </w:p>
    <w:p w14:paraId="6C11D8BE" w14:textId="77777777" w:rsidR="00D03AC1" w:rsidRDefault="00D03AC1">
      <w:pPr>
        <w:spacing w:line="200" w:lineRule="exact"/>
      </w:pPr>
    </w:p>
    <w:p w14:paraId="03B4DAF5" w14:textId="77777777" w:rsidR="00D03AC1" w:rsidRDefault="00D03AC1">
      <w:pPr>
        <w:spacing w:line="200" w:lineRule="exact"/>
      </w:pPr>
    </w:p>
    <w:p w14:paraId="4C40ACAA" w14:textId="77777777" w:rsidR="00D03AC1" w:rsidRDefault="00D03AC1">
      <w:pPr>
        <w:spacing w:line="200" w:lineRule="exact"/>
      </w:pPr>
    </w:p>
    <w:p w14:paraId="682CD06B" w14:textId="77777777" w:rsidR="00D03AC1" w:rsidRDefault="00D03AC1">
      <w:pPr>
        <w:spacing w:line="200" w:lineRule="exact"/>
      </w:pPr>
    </w:p>
    <w:p w14:paraId="1A4490D5" w14:textId="77777777" w:rsidR="00D03AC1" w:rsidRDefault="00D03AC1">
      <w:pPr>
        <w:spacing w:line="200" w:lineRule="exact"/>
      </w:pPr>
    </w:p>
    <w:p w14:paraId="53750DCD" w14:textId="77777777" w:rsidR="00D03AC1" w:rsidRDefault="00D03AC1">
      <w:pPr>
        <w:spacing w:line="200" w:lineRule="exact"/>
      </w:pPr>
    </w:p>
    <w:p w14:paraId="4C9F43D2" w14:textId="77777777" w:rsidR="00D03AC1" w:rsidRDefault="00D03AC1">
      <w:pPr>
        <w:spacing w:line="200" w:lineRule="exact"/>
      </w:pPr>
    </w:p>
    <w:p w14:paraId="14F99AAB" w14:textId="77777777" w:rsidR="00D03AC1" w:rsidRDefault="00D03AC1">
      <w:pPr>
        <w:spacing w:line="200" w:lineRule="exact"/>
      </w:pPr>
    </w:p>
    <w:p w14:paraId="46AF619F" w14:textId="77777777" w:rsidR="00D03AC1" w:rsidRDefault="00D03AC1">
      <w:pPr>
        <w:spacing w:line="200" w:lineRule="exact"/>
      </w:pPr>
    </w:p>
    <w:p w14:paraId="5140DFE3" w14:textId="77777777" w:rsidR="00D03AC1" w:rsidRDefault="00D03AC1">
      <w:pPr>
        <w:spacing w:line="200" w:lineRule="exact"/>
      </w:pPr>
    </w:p>
    <w:p w14:paraId="40D9DA1C" w14:textId="77777777" w:rsidR="00D03AC1" w:rsidRDefault="00D03AC1">
      <w:pPr>
        <w:spacing w:line="200" w:lineRule="exact"/>
      </w:pPr>
    </w:p>
    <w:p w14:paraId="00914B6D" w14:textId="77777777" w:rsidR="00D03AC1" w:rsidRDefault="00D03AC1">
      <w:pPr>
        <w:spacing w:line="200" w:lineRule="exact"/>
      </w:pPr>
    </w:p>
    <w:p w14:paraId="6107539C" w14:textId="77777777" w:rsidR="00D03AC1" w:rsidRDefault="00D03AC1">
      <w:pPr>
        <w:spacing w:line="200" w:lineRule="exact"/>
      </w:pPr>
    </w:p>
    <w:p w14:paraId="711F7EA8" w14:textId="77777777" w:rsidR="00D03AC1" w:rsidRDefault="00D03AC1">
      <w:pPr>
        <w:spacing w:line="200" w:lineRule="exact"/>
      </w:pPr>
    </w:p>
    <w:p w14:paraId="604AE96B" w14:textId="77777777" w:rsidR="00D03AC1" w:rsidRDefault="00D03AC1">
      <w:pPr>
        <w:spacing w:line="200" w:lineRule="exact"/>
      </w:pPr>
    </w:p>
    <w:p w14:paraId="34E98769" w14:textId="77777777" w:rsidR="00D03AC1" w:rsidRDefault="00D03AC1">
      <w:pPr>
        <w:spacing w:line="200" w:lineRule="exact"/>
      </w:pPr>
    </w:p>
    <w:p w14:paraId="7DFCA34E" w14:textId="77777777" w:rsidR="00D03AC1" w:rsidRDefault="00D03AC1">
      <w:pPr>
        <w:spacing w:line="200" w:lineRule="exact"/>
      </w:pPr>
    </w:p>
    <w:p w14:paraId="6011D135" w14:textId="77777777" w:rsidR="00D03AC1" w:rsidRDefault="00D03AC1">
      <w:pPr>
        <w:spacing w:line="200" w:lineRule="exact"/>
      </w:pPr>
    </w:p>
    <w:p w14:paraId="2693D16C" w14:textId="77777777" w:rsidR="00D03AC1" w:rsidRDefault="00D03AC1">
      <w:pPr>
        <w:spacing w:line="200" w:lineRule="exact"/>
      </w:pPr>
    </w:p>
    <w:p w14:paraId="0FD5D6AF" w14:textId="77777777" w:rsidR="00D03AC1" w:rsidRDefault="00D03AC1">
      <w:pPr>
        <w:spacing w:line="200" w:lineRule="exact"/>
      </w:pPr>
    </w:p>
    <w:p w14:paraId="19999EC4" w14:textId="77777777" w:rsidR="00D03AC1" w:rsidRDefault="00D03AC1">
      <w:pPr>
        <w:spacing w:line="200" w:lineRule="exact"/>
      </w:pPr>
    </w:p>
    <w:p w14:paraId="356C789B" w14:textId="77777777" w:rsidR="00D03AC1" w:rsidRDefault="00D03AC1">
      <w:pPr>
        <w:spacing w:line="200" w:lineRule="exact"/>
      </w:pPr>
    </w:p>
    <w:p w14:paraId="1D5B9D04" w14:textId="77777777" w:rsidR="00D03AC1" w:rsidRDefault="00D03AC1">
      <w:pPr>
        <w:spacing w:line="200" w:lineRule="exact"/>
      </w:pPr>
    </w:p>
    <w:p w14:paraId="5EA35999" w14:textId="77777777" w:rsidR="00D03AC1" w:rsidRDefault="00D03AC1">
      <w:pPr>
        <w:spacing w:line="200" w:lineRule="exact"/>
      </w:pPr>
    </w:p>
    <w:p w14:paraId="3BB136CC" w14:textId="77777777" w:rsidR="00D03AC1" w:rsidRDefault="00D03AC1">
      <w:pPr>
        <w:spacing w:before="20" w:line="260" w:lineRule="exact"/>
        <w:rPr>
          <w:sz w:val="26"/>
          <w:szCs w:val="26"/>
        </w:rPr>
      </w:pPr>
    </w:p>
    <w:p w14:paraId="188FFF63" w14:textId="77777777" w:rsidR="00D03AC1" w:rsidRDefault="00000000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proofErr w:type="spellStart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Praktikum</w:t>
      </w:r>
      <w:proofErr w:type="spellEnd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 xml:space="preserve"> SIG</w:t>
      </w:r>
    </w:p>
    <w:p w14:paraId="6745332F" w14:textId="77777777" w:rsidR="00D03AC1" w:rsidRDefault="00000000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proofErr w:type="spellStart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Apli</w:t>
      </w:r>
      <w:r>
        <w:rPr>
          <w:rFonts w:ascii="Constantia" w:eastAsia="Constantia" w:hAnsi="Constantia" w:cs="Constantia"/>
          <w:color w:val="009FB8"/>
          <w:spacing w:val="-2"/>
          <w:position w:val="2"/>
          <w:sz w:val="72"/>
          <w:szCs w:val="72"/>
        </w:rPr>
        <w:t>k</w:t>
      </w:r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asi</w:t>
      </w:r>
      <w:proofErr w:type="spellEnd"/>
    </w:p>
    <w:p w14:paraId="64C97115" w14:textId="77777777" w:rsidR="00D03AC1" w:rsidRDefault="00000000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proofErr w:type="spellStart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QuantumGis</w:t>
      </w:r>
      <w:proofErr w:type="spellEnd"/>
      <w:r>
        <w:rPr>
          <w:rFonts w:ascii="Constantia" w:eastAsia="Constantia" w:hAnsi="Constantia" w:cs="Constantia"/>
          <w:color w:val="009FB8"/>
          <w:spacing w:val="-2"/>
          <w:position w:val="2"/>
          <w:sz w:val="72"/>
          <w:szCs w:val="72"/>
        </w:rPr>
        <w:t xml:space="preserve"> </w:t>
      </w:r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1</w:t>
      </w:r>
    </w:p>
    <w:p w14:paraId="1F0418C2" w14:textId="77777777" w:rsidR="00D03AC1" w:rsidRDefault="00D03AC1">
      <w:pPr>
        <w:spacing w:before="9" w:line="140" w:lineRule="exact"/>
        <w:rPr>
          <w:sz w:val="14"/>
          <w:szCs w:val="14"/>
        </w:rPr>
      </w:pPr>
    </w:p>
    <w:p w14:paraId="7B36940E" w14:textId="77777777" w:rsidR="00D03AC1" w:rsidRDefault="00D03AC1">
      <w:pPr>
        <w:spacing w:line="200" w:lineRule="exact"/>
      </w:pPr>
    </w:p>
    <w:p w14:paraId="77DAC529" w14:textId="77777777" w:rsidR="00D03AC1" w:rsidRDefault="00D03AC1">
      <w:pPr>
        <w:spacing w:line="200" w:lineRule="exact"/>
      </w:pPr>
    </w:p>
    <w:p w14:paraId="1ECA9B46" w14:textId="77777777" w:rsidR="00D03AC1" w:rsidRDefault="00000000">
      <w:pPr>
        <w:ind w:left="814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color w:val="2C3E70"/>
          <w:sz w:val="28"/>
          <w:szCs w:val="28"/>
        </w:rPr>
        <w:t>TEK</w:t>
      </w:r>
      <w:r>
        <w:rPr>
          <w:rFonts w:ascii="Constantia" w:eastAsia="Constantia" w:hAnsi="Constantia" w:cs="Constantia"/>
          <w:color w:val="2C3E70"/>
          <w:spacing w:val="-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IK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FO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R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M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A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T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KA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/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S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S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T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EM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pacing w:val="-3"/>
          <w:sz w:val="28"/>
          <w:szCs w:val="28"/>
        </w:rPr>
        <w:t>F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ORM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A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SI</w:t>
      </w:r>
    </w:p>
    <w:p w14:paraId="5DB39D20" w14:textId="77777777" w:rsidR="00D03AC1" w:rsidRDefault="00000000">
      <w:pPr>
        <w:spacing w:before="81"/>
        <w:ind w:left="814"/>
        <w:rPr>
          <w:rFonts w:ascii="Constantia" w:eastAsia="Constantia" w:hAnsi="Constantia" w:cs="Constantia"/>
          <w:sz w:val="24"/>
          <w:szCs w:val="24"/>
        </w:rPr>
        <w:sectPr w:rsidR="00D03AC1">
          <w:type w:val="continuous"/>
          <w:pgSz w:w="11920" w:h="16860"/>
          <w:pgMar w:top="1300" w:right="1480" w:bottom="280" w:left="1680" w:header="720" w:footer="720" w:gutter="0"/>
          <w:cols w:space="720"/>
        </w:sectPr>
      </w:pPr>
      <w:r>
        <w:rPr>
          <w:rFonts w:ascii="Constantia" w:eastAsia="Constantia" w:hAnsi="Constantia" w:cs="Constantia"/>
          <w:color w:val="7389C7"/>
          <w:sz w:val="24"/>
          <w:szCs w:val="24"/>
        </w:rPr>
        <w:t>STT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 xml:space="preserve"> T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ER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DU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color w:val="7389C7"/>
          <w:spacing w:val="2"/>
          <w:sz w:val="24"/>
          <w:szCs w:val="24"/>
        </w:rPr>
        <w:t>N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>U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R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L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FIKRI</w:t>
      </w:r>
    </w:p>
    <w:p w14:paraId="4E9FC684" w14:textId="77777777" w:rsidR="00D03AC1" w:rsidRDefault="00D03AC1">
      <w:pPr>
        <w:spacing w:before="3" w:line="120" w:lineRule="exact"/>
        <w:rPr>
          <w:sz w:val="12"/>
          <w:szCs w:val="12"/>
        </w:rPr>
      </w:pPr>
    </w:p>
    <w:p w14:paraId="628F9363" w14:textId="77777777" w:rsidR="00D03AC1" w:rsidRDefault="00D03AC1">
      <w:pPr>
        <w:spacing w:line="200" w:lineRule="exact"/>
      </w:pPr>
    </w:p>
    <w:p w14:paraId="39162A36" w14:textId="77777777" w:rsidR="00D03AC1" w:rsidRDefault="00D03AC1">
      <w:pPr>
        <w:spacing w:line="200" w:lineRule="exact"/>
      </w:pPr>
    </w:p>
    <w:p w14:paraId="225E2D04" w14:textId="77777777" w:rsidR="00D03AC1" w:rsidRDefault="00D03AC1">
      <w:pPr>
        <w:spacing w:line="200" w:lineRule="exact"/>
      </w:pPr>
    </w:p>
    <w:p w14:paraId="11F1AC4D" w14:textId="77777777" w:rsidR="00D03AC1" w:rsidRDefault="00000000">
      <w:pPr>
        <w:spacing w:line="360" w:lineRule="exact"/>
        <w:ind w:left="3907"/>
        <w:rPr>
          <w:rFonts w:ascii="Constantia" w:eastAsia="Constantia" w:hAnsi="Constantia" w:cs="Constantia"/>
          <w:sz w:val="30"/>
          <w:szCs w:val="30"/>
        </w:rPr>
      </w:pPr>
      <w:proofErr w:type="spellStart"/>
      <w:r>
        <w:rPr>
          <w:rFonts w:ascii="Constantia" w:eastAsia="Constantia" w:hAnsi="Constantia" w:cs="Constantia"/>
          <w:b/>
          <w:sz w:val="30"/>
          <w:szCs w:val="30"/>
        </w:rPr>
        <w:t>Apl</w:t>
      </w:r>
      <w:r>
        <w:rPr>
          <w:rFonts w:ascii="Constantia" w:eastAsia="Constantia" w:hAnsi="Constantia" w:cs="Constantia"/>
          <w:b/>
          <w:spacing w:val="-2"/>
          <w:sz w:val="30"/>
          <w:szCs w:val="30"/>
        </w:rPr>
        <w:t>i</w:t>
      </w:r>
      <w:r>
        <w:rPr>
          <w:rFonts w:ascii="Constantia" w:eastAsia="Constantia" w:hAnsi="Constantia" w:cs="Constantia"/>
          <w:b/>
          <w:sz w:val="30"/>
          <w:szCs w:val="30"/>
        </w:rPr>
        <w:t>kasi</w:t>
      </w:r>
      <w:proofErr w:type="spellEnd"/>
      <w:r>
        <w:rPr>
          <w:rFonts w:ascii="Constantia" w:eastAsia="Constantia" w:hAnsi="Constantia" w:cs="Constantia"/>
          <w:b/>
          <w:spacing w:val="-1"/>
          <w:sz w:val="30"/>
          <w:szCs w:val="30"/>
        </w:rPr>
        <w:t xml:space="preserve"> </w:t>
      </w:r>
      <w:r>
        <w:rPr>
          <w:rFonts w:ascii="Constantia" w:eastAsia="Constantia" w:hAnsi="Constantia" w:cs="Constantia"/>
          <w:b/>
          <w:spacing w:val="1"/>
          <w:sz w:val="30"/>
          <w:szCs w:val="30"/>
        </w:rPr>
        <w:t>Q</w:t>
      </w:r>
      <w:r>
        <w:rPr>
          <w:rFonts w:ascii="Constantia" w:eastAsia="Constantia" w:hAnsi="Constantia" w:cs="Constantia"/>
          <w:b/>
          <w:spacing w:val="-1"/>
          <w:sz w:val="30"/>
          <w:szCs w:val="30"/>
        </w:rPr>
        <w:t>u</w:t>
      </w:r>
      <w:r>
        <w:rPr>
          <w:rFonts w:ascii="Constantia" w:eastAsia="Constantia" w:hAnsi="Constantia" w:cs="Constantia"/>
          <w:b/>
          <w:sz w:val="30"/>
          <w:szCs w:val="30"/>
        </w:rPr>
        <w:t>ant</w:t>
      </w:r>
      <w:r>
        <w:rPr>
          <w:rFonts w:ascii="Constantia" w:eastAsia="Constantia" w:hAnsi="Constantia" w:cs="Constantia"/>
          <w:b/>
          <w:spacing w:val="2"/>
          <w:sz w:val="30"/>
          <w:szCs w:val="30"/>
        </w:rPr>
        <w:t>u</w:t>
      </w:r>
      <w:r>
        <w:rPr>
          <w:rFonts w:ascii="Constantia" w:eastAsia="Constantia" w:hAnsi="Constantia" w:cs="Constantia"/>
          <w:b/>
          <w:sz w:val="30"/>
          <w:szCs w:val="30"/>
        </w:rPr>
        <w:t xml:space="preserve">m </w:t>
      </w:r>
      <w:r>
        <w:rPr>
          <w:rFonts w:ascii="Constantia" w:eastAsia="Constantia" w:hAnsi="Constantia" w:cs="Constantia"/>
          <w:b/>
          <w:spacing w:val="1"/>
          <w:sz w:val="30"/>
          <w:szCs w:val="30"/>
        </w:rPr>
        <w:t>G</w:t>
      </w:r>
      <w:r>
        <w:rPr>
          <w:rFonts w:ascii="Constantia" w:eastAsia="Constantia" w:hAnsi="Constantia" w:cs="Constantia"/>
          <w:b/>
          <w:sz w:val="30"/>
          <w:szCs w:val="30"/>
        </w:rPr>
        <w:t>IS</w:t>
      </w:r>
      <w:r>
        <w:rPr>
          <w:rFonts w:ascii="Constantia" w:eastAsia="Constantia" w:hAnsi="Constantia" w:cs="Constantia"/>
          <w:b/>
          <w:spacing w:val="2"/>
          <w:sz w:val="30"/>
          <w:szCs w:val="30"/>
        </w:rPr>
        <w:t xml:space="preserve"> </w:t>
      </w:r>
      <w:r>
        <w:rPr>
          <w:rFonts w:ascii="Constantia" w:eastAsia="Constantia" w:hAnsi="Constantia" w:cs="Constantia"/>
          <w:b/>
          <w:sz w:val="30"/>
          <w:szCs w:val="30"/>
        </w:rPr>
        <w:t>1</w:t>
      </w:r>
    </w:p>
    <w:p w14:paraId="7F6BC223" w14:textId="77777777" w:rsidR="00D03AC1" w:rsidRDefault="00D03AC1">
      <w:pPr>
        <w:spacing w:line="200" w:lineRule="exact"/>
      </w:pPr>
    </w:p>
    <w:p w14:paraId="6403B372" w14:textId="77777777" w:rsidR="00D03AC1" w:rsidRDefault="00D03AC1">
      <w:pPr>
        <w:spacing w:line="200" w:lineRule="exact"/>
      </w:pPr>
    </w:p>
    <w:p w14:paraId="7D080AA1" w14:textId="77777777" w:rsidR="00D03AC1" w:rsidRDefault="00D03AC1">
      <w:pPr>
        <w:spacing w:line="200" w:lineRule="exact"/>
      </w:pPr>
    </w:p>
    <w:p w14:paraId="388CCA1C" w14:textId="77777777" w:rsidR="00D03AC1" w:rsidRDefault="00D03AC1">
      <w:pPr>
        <w:spacing w:before="19" w:line="220" w:lineRule="exact"/>
        <w:rPr>
          <w:sz w:val="22"/>
          <w:szCs w:val="22"/>
        </w:rPr>
      </w:pPr>
    </w:p>
    <w:p w14:paraId="0C326553" w14:textId="77777777" w:rsidR="00D03AC1" w:rsidRDefault="00000000">
      <w:pPr>
        <w:ind w:left="1098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Pokok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B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h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</w:p>
    <w:p w14:paraId="0465C9C4" w14:textId="77777777" w:rsidR="00D03AC1" w:rsidRDefault="00D03AC1">
      <w:pPr>
        <w:spacing w:before="5" w:line="140" w:lineRule="exact"/>
        <w:rPr>
          <w:sz w:val="15"/>
          <w:szCs w:val="15"/>
        </w:rPr>
      </w:pPr>
    </w:p>
    <w:p w14:paraId="4FFA28E9" w14:textId="77777777" w:rsidR="00D03AC1" w:rsidRDefault="00000000">
      <w:pPr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engenal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pika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GIS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un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ngelola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data 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pat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al</w:t>
      </w:r>
    </w:p>
    <w:p w14:paraId="4B006223" w14:textId="77777777" w:rsidR="00D03AC1" w:rsidRDefault="00000000">
      <w:pPr>
        <w:spacing w:before="32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Seti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 xml:space="preserve">an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figurasi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refe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eta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dan 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ll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ugins</w:t>
      </w:r>
    </w:p>
    <w:p w14:paraId="68C1BD57" w14:textId="77777777" w:rsidR="00D03AC1" w:rsidRDefault="00000000">
      <w:pPr>
        <w:spacing w:before="35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 xml:space="preserve">rasi data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ou</w:t>
      </w:r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 xml:space="preserve">put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tasi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Google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MA</w:t>
      </w:r>
      <w:r>
        <w:rPr>
          <w:rFonts w:ascii="Constantia" w:eastAsia="Constantia" w:hAnsi="Constantia" w:cs="Constantia"/>
          <w:sz w:val="24"/>
          <w:szCs w:val="24"/>
        </w:rPr>
        <w:t xml:space="preserve">P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 xml:space="preserve">uantum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6B89B0A2" w14:textId="77777777" w:rsidR="00D03AC1" w:rsidRDefault="00D03AC1">
      <w:pPr>
        <w:spacing w:before="9" w:line="260" w:lineRule="exact"/>
        <w:rPr>
          <w:sz w:val="26"/>
          <w:szCs w:val="26"/>
        </w:rPr>
      </w:pPr>
    </w:p>
    <w:p w14:paraId="1C4A24A0" w14:textId="77777777" w:rsidR="00D03AC1" w:rsidRDefault="00000000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Tuju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n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ktik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z w:val="24"/>
          <w:szCs w:val="24"/>
        </w:rPr>
        <w:t>m</w:t>
      </w:r>
      <w:proofErr w:type="spellEnd"/>
    </w:p>
    <w:p w14:paraId="636BC5A5" w14:textId="77777777" w:rsidR="00D03AC1" w:rsidRDefault="00D03AC1">
      <w:pPr>
        <w:spacing w:before="9" w:line="140" w:lineRule="exact"/>
        <w:rPr>
          <w:sz w:val="14"/>
          <w:szCs w:val="14"/>
        </w:rPr>
      </w:pPr>
    </w:p>
    <w:p w14:paraId="388A3BA2" w14:textId="77777777" w:rsidR="00D03AC1" w:rsidRDefault="00000000">
      <w:pPr>
        <w:ind w:left="1098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sz w:val="24"/>
          <w:szCs w:val="24"/>
        </w:rPr>
        <w:t>Setelah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mela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mah</w:t>
      </w:r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iswa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3"/>
          <w:sz w:val="24"/>
          <w:szCs w:val="24"/>
        </w:rPr>
        <w:t>h</w:t>
      </w:r>
      <w:r>
        <w:rPr>
          <w:rFonts w:ascii="Constantia" w:eastAsia="Constantia" w:hAnsi="Constantia" w:cs="Constantia"/>
          <w:sz w:val="24"/>
          <w:szCs w:val="24"/>
        </w:rPr>
        <w:t>arapkan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pu</w:t>
      </w:r>
      <w:proofErr w:type="spellEnd"/>
    </w:p>
    <w:p w14:paraId="2A1E96E3" w14:textId="77777777" w:rsidR="00D03AC1" w:rsidRDefault="00D03AC1">
      <w:pPr>
        <w:spacing w:before="17" w:line="220" w:lineRule="exact"/>
        <w:rPr>
          <w:sz w:val="22"/>
          <w:szCs w:val="22"/>
        </w:rPr>
      </w:pPr>
    </w:p>
    <w:p w14:paraId="728F3E8E" w14:textId="77777777" w:rsidR="00D03AC1" w:rsidRDefault="00000000">
      <w:pPr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aha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pengg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na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</w:p>
    <w:p w14:paraId="7C5FC159" w14:textId="77777777" w:rsidR="00D03AC1" w:rsidRDefault="00000000">
      <w:pPr>
        <w:spacing w:before="32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figura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re</w:t>
      </w:r>
      <w:r>
        <w:rPr>
          <w:rFonts w:ascii="Constantia" w:eastAsia="Constantia" w:hAnsi="Constantia" w:cs="Constantia"/>
          <w:spacing w:val="1"/>
          <w:sz w:val="24"/>
          <w:szCs w:val="24"/>
        </w:rPr>
        <w:t>f</w:t>
      </w:r>
      <w:r>
        <w:rPr>
          <w:rFonts w:ascii="Constantia" w:eastAsia="Constantia" w:hAnsi="Constantia" w:cs="Constantia"/>
          <w:sz w:val="24"/>
          <w:szCs w:val="24"/>
        </w:rPr>
        <w:t>erensi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 plugin</w:t>
      </w:r>
    </w:p>
    <w:p w14:paraId="0089659A" w14:textId="77777777" w:rsidR="00D03AC1" w:rsidRDefault="00000000">
      <w:pPr>
        <w:spacing w:before="35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import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data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area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lygon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bersu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2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320B7892" w14:textId="77777777" w:rsidR="00D03AC1" w:rsidRDefault="00D03AC1">
      <w:pPr>
        <w:spacing w:before="9" w:line="260" w:lineRule="exact"/>
        <w:rPr>
          <w:sz w:val="26"/>
          <w:szCs w:val="26"/>
        </w:rPr>
      </w:pPr>
    </w:p>
    <w:p w14:paraId="7D1D58A5" w14:textId="77777777" w:rsidR="00D03AC1" w:rsidRDefault="00000000">
      <w:pPr>
        <w:ind w:left="1098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Tu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ga</w:t>
      </w:r>
      <w:r>
        <w:rPr>
          <w:rFonts w:ascii="Constantia" w:eastAsia="Constantia" w:hAnsi="Constantia" w:cs="Constantia"/>
          <w:b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-3"/>
          <w:sz w:val="24"/>
          <w:szCs w:val="24"/>
        </w:rPr>
        <w:t>P</w:t>
      </w:r>
      <w:r>
        <w:rPr>
          <w:rFonts w:ascii="Constantia" w:eastAsia="Constantia" w:hAnsi="Constantia" w:cs="Constantia"/>
          <w:b/>
          <w:sz w:val="24"/>
          <w:szCs w:val="24"/>
        </w:rPr>
        <w:t>end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h</w:t>
      </w:r>
      <w:r>
        <w:rPr>
          <w:rFonts w:ascii="Constantia" w:eastAsia="Constantia" w:hAnsi="Constantia" w:cs="Constantia"/>
          <w:b/>
          <w:sz w:val="24"/>
          <w:szCs w:val="24"/>
        </w:rPr>
        <w:t>ul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  <w:proofErr w:type="spellEnd"/>
    </w:p>
    <w:p w14:paraId="69DEB4F4" w14:textId="77777777" w:rsidR="00D03AC1" w:rsidRDefault="00D03AC1">
      <w:pPr>
        <w:spacing w:before="9" w:line="260" w:lineRule="exact"/>
        <w:rPr>
          <w:sz w:val="26"/>
          <w:szCs w:val="26"/>
        </w:rPr>
      </w:pPr>
    </w:p>
    <w:p w14:paraId="1FD0D261" w14:textId="6365007B" w:rsidR="00D03AC1" w:rsidRPr="0056462E" w:rsidRDefault="00000000" w:rsidP="0056462E">
      <w:pPr>
        <w:pStyle w:val="ListParagraph"/>
        <w:numPr>
          <w:ilvl w:val="0"/>
          <w:numId w:val="2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A</w:t>
      </w:r>
      <w:r w:rsidRPr="0056462E">
        <w:rPr>
          <w:rFonts w:ascii="Constantia" w:eastAsia="Constantia" w:hAnsi="Constantia" w:cs="Constantia"/>
          <w:sz w:val="24"/>
          <w:szCs w:val="24"/>
        </w:rPr>
        <w:t>pa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fung</w:t>
      </w:r>
      <w:r w:rsidRPr="0056462E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56462E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apl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56462E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56462E">
        <w:rPr>
          <w:rFonts w:ascii="Constantia" w:eastAsia="Constantia" w:hAnsi="Constantia" w:cs="Constantia"/>
          <w:sz w:val="24"/>
          <w:szCs w:val="24"/>
        </w:rPr>
        <w:t>a</w:t>
      </w:r>
      <w:r w:rsidRPr="0056462E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56462E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Pr="0056462E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Q</w:t>
      </w:r>
      <w:r w:rsidRPr="0056462E">
        <w:rPr>
          <w:rFonts w:ascii="Constantia" w:eastAsia="Constantia" w:hAnsi="Constantia" w:cs="Constantia"/>
          <w:sz w:val="24"/>
          <w:szCs w:val="24"/>
        </w:rPr>
        <w:t>uan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56462E">
        <w:rPr>
          <w:rFonts w:ascii="Constantia" w:eastAsia="Constantia" w:hAnsi="Constantia" w:cs="Constantia"/>
          <w:sz w:val="24"/>
          <w:szCs w:val="24"/>
        </w:rPr>
        <w:t>um</w:t>
      </w:r>
      <w:r w:rsidRPr="0056462E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G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56462E"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 w:rsidRPr="0056462E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un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56462E"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 w:rsidRPr="0056462E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pacing w:val="2"/>
          <w:sz w:val="24"/>
          <w:szCs w:val="24"/>
        </w:rPr>
        <w:t>p</w:t>
      </w:r>
      <w:r w:rsidRPr="0056462E">
        <w:rPr>
          <w:rFonts w:ascii="Constantia" w:eastAsia="Constantia" w:hAnsi="Constantia" w:cs="Constantia"/>
          <w:sz w:val="24"/>
          <w:szCs w:val="24"/>
        </w:rPr>
        <w:t>eng</w:t>
      </w:r>
      <w:r w:rsidRPr="0056462E">
        <w:rPr>
          <w:rFonts w:ascii="Constantia" w:eastAsia="Constantia" w:hAnsi="Constantia" w:cs="Constantia"/>
          <w:spacing w:val="2"/>
          <w:sz w:val="24"/>
          <w:szCs w:val="24"/>
        </w:rPr>
        <w:t>e</w:t>
      </w:r>
      <w:r w:rsidRPr="0056462E">
        <w:rPr>
          <w:rFonts w:ascii="Constantia" w:eastAsia="Constantia" w:hAnsi="Constantia" w:cs="Constantia"/>
          <w:sz w:val="24"/>
          <w:szCs w:val="24"/>
        </w:rPr>
        <w:t>lolaan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data </w:t>
      </w:r>
      <w:r w:rsidRPr="0056462E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56462E">
        <w:rPr>
          <w:rFonts w:ascii="Constantia" w:eastAsia="Constantia" w:hAnsi="Constantia" w:cs="Constantia"/>
          <w:sz w:val="24"/>
          <w:szCs w:val="24"/>
        </w:rPr>
        <w:t>pat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56462E">
        <w:rPr>
          <w:rFonts w:ascii="Constantia" w:eastAsia="Constantia" w:hAnsi="Constantia" w:cs="Constantia"/>
          <w:sz w:val="24"/>
          <w:szCs w:val="24"/>
        </w:rPr>
        <w:t>a</w:t>
      </w:r>
      <w:r w:rsidRPr="0056462E">
        <w:rPr>
          <w:rFonts w:ascii="Constantia" w:eastAsia="Constantia" w:hAnsi="Constantia" w:cs="Constantia"/>
          <w:spacing w:val="3"/>
          <w:sz w:val="24"/>
          <w:szCs w:val="24"/>
        </w:rPr>
        <w:t>l</w:t>
      </w:r>
      <w:r w:rsidRPr="0056462E">
        <w:rPr>
          <w:rFonts w:ascii="Constantia" w:eastAsia="Constantia" w:hAnsi="Constantia" w:cs="Constantia"/>
          <w:sz w:val="24"/>
          <w:szCs w:val="24"/>
        </w:rPr>
        <w:t>?</w:t>
      </w:r>
    </w:p>
    <w:p w14:paraId="291A69C8" w14:textId="776F5841" w:rsidR="0056462E" w:rsidRPr="0056462E" w:rsidRDefault="0056462E" w:rsidP="0056462E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Visualisasi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</w:p>
    <w:p w14:paraId="38CC63CD" w14:textId="3FC93E83" w:rsidR="0056462E" w:rsidRPr="0056462E" w:rsidRDefault="0056462E" w:rsidP="0056462E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Pengolahan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dan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Analisis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</w:p>
    <w:p w14:paraId="5E940F9E" w14:textId="5809A6F7" w:rsidR="0056462E" w:rsidRPr="0056462E" w:rsidRDefault="0056462E" w:rsidP="0056462E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Pengeditan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</w:p>
    <w:p w14:paraId="09F8B180" w14:textId="79F9C882" w:rsidR="0056462E" w:rsidRPr="0056462E" w:rsidRDefault="0056462E" w:rsidP="0056462E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Pengelolaan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Database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</w:p>
    <w:p w14:paraId="6C4C2C28" w14:textId="34678063" w:rsidR="0056462E" w:rsidRDefault="0056462E" w:rsidP="0056462E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Konversi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Format Data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</w:p>
    <w:p w14:paraId="4E867836" w14:textId="4A245C42" w:rsidR="0056462E" w:rsidRPr="0056462E" w:rsidRDefault="0056462E" w:rsidP="0056462E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Pembuatan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Peta dan Layout</w:t>
      </w:r>
    </w:p>
    <w:p w14:paraId="2475CF16" w14:textId="6699C0A4" w:rsidR="0056462E" w:rsidRPr="0056462E" w:rsidRDefault="0056462E" w:rsidP="0056462E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Automasi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dan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Pemrograman</w:t>
      </w:r>
      <w:proofErr w:type="spellEnd"/>
    </w:p>
    <w:p w14:paraId="29238FA2" w14:textId="77777777" w:rsidR="00D03AC1" w:rsidRDefault="00D03AC1">
      <w:pPr>
        <w:spacing w:before="9" w:line="140" w:lineRule="exact"/>
        <w:rPr>
          <w:sz w:val="14"/>
          <w:szCs w:val="14"/>
        </w:rPr>
      </w:pPr>
    </w:p>
    <w:p w14:paraId="2D920012" w14:textId="55196B09" w:rsidR="0056462E" w:rsidRPr="0056462E" w:rsidRDefault="00000000" w:rsidP="0056462E">
      <w:pPr>
        <w:pStyle w:val="ListParagraph"/>
        <w:numPr>
          <w:ilvl w:val="0"/>
          <w:numId w:val="2"/>
        </w:numPr>
        <w:rPr>
          <w:rFonts w:ascii="Constantia" w:eastAsia="Constantia" w:hAnsi="Constantia" w:cs="Constantia"/>
          <w:spacing w:val="-1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Se</w:t>
      </w:r>
      <w:r w:rsidRPr="0056462E">
        <w:rPr>
          <w:rFonts w:ascii="Constantia" w:eastAsia="Constantia" w:hAnsi="Constantia" w:cs="Constantia"/>
          <w:spacing w:val="1"/>
          <w:sz w:val="24"/>
          <w:szCs w:val="24"/>
        </w:rPr>
        <w:t>b</w:t>
      </w:r>
      <w:r w:rsidRPr="0056462E">
        <w:rPr>
          <w:rFonts w:ascii="Constantia" w:eastAsia="Constantia" w:hAnsi="Constantia" w:cs="Constantia"/>
          <w:sz w:val="24"/>
          <w:szCs w:val="24"/>
        </w:rPr>
        <w:t>utkan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fi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56462E">
        <w:rPr>
          <w:rFonts w:ascii="Constantia" w:eastAsia="Constantia" w:hAnsi="Constantia" w:cs="Constantia"/>
          <w:sz w:val="24"/>
          <w:szCs w:val="24"/>
        </w:rPr>
        <w:t>ur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ya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56462E"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 w:rsidRPr="0056462E">
        <w:rPr>
          <w:rFonts w:ascii="Constantia" w:eastAsia="Constantia" w:hAnsi="Constantia" w:cs="Constantia"/>
          <w:spacing w:val="1"/>
          <w:sz w:val="24"/>
          <w:szCs w:val="24"/>
        </w:rPr>
        <w:t>dim</w:t>
      </w:r>
      <w:r w:rsidRPr="0056462E">
        <w:rPr>
          <w:rFonts w:ascii="Constantia" w:eastAsia="Constantia" w:hAnsi="Constantia" w:cs="Constantia"/>
          <w:sz w:val="24"/>
          <w:szCs w:val="24"/>
        </w:rPr>
        <w:t>i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l</w:t>
      </w:r>
      <w:r w:rsidRPr="0056462E">
        <w:rPr>
          <w:rFonts w:ascii="Constantia" w:eastAsia="Constantia" w:hAnsi="Constantia" w:cs="Constantia"/>
          <w:sz w:val="24"/>
          <w:szCs w:val="24"/>
        </w:rPr>
        <w:t>iki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apl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56462E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56462E">
        <w:rPr>
          <w:rFonts w:ascii="Constantia" w:eastAsia="Constantia" w:hAnsi="Constantia" w:cs="Constantia"/>
          <w:sz w:val="24"/>
          <w:szCs w:val="24"/>
        </w:rPr>
        <w:t>a</w:t>
      </w:r>
      <w:r w:rsidRPr="0056462E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56462E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 w:rsidRPr="0056462E">
        <w:rPr>
          <w:rFonts w:ascii="Constantia" w:eastAsia="Constantia" w:hAnsi="Constantia" w:cs="Constantia"/>
          <w:sz w:val="24"/>
          <w:szCs w:val="24"/>
        </w:rPr>
        <w:t>uan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56462E">
        <w:rPr>
          <w:rFonts w:ascii="Constantia" w:eastAsia="Constantia" w:hAnsi="Constantia" w:cs="Constantia"/>
          <w:spacing w:val="2"/>
          <w:sz w:val="24"/>
          <w:szCs w:val="24"/>
        </w:rPr>
        <w:t>u</w:t>
      </w:r>
      <w:r w:rsidRPr="0056462E">
        <w:rPr>
          <w:rFonts w:ascii="Constantia" w:eastAsia="Constantia" w:hAnsi="Constantia" w:cs="Constantia"/>
          <w:sz w:val="24"/>
          <w:szCs w:val="24"/>
        </w:rPr>
        <w:t>m</w:t>
      </w:r>
      <w:r w:rsidRPr="0056462E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pacing w:val="2"/>
          <w:sz w:val="24"/>
          <w:szCs w:val="24"/>
        </w:rPr>
        <w:t>G</w:t>
      </w:r>
      <w:r w:rsidRPr="0056462E">
        <w:rPr>
          <w:rFonts w:ascii="Constantia" w:eastAsia="Constantia" w:hAnsi="Constantia" w:cs="Constantia"/>
          <w:spacing w:val="-1"/>
          <w:sz w:val="24"/>
          <w:szCs w:val="24"/>
        </w:rPr>
        <w:t>is</w:t>
      </w:r>
      <w:proofErr w:type="spellEnd"/>
    </w:p>
    <w:p w14:paraId="50E375A6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Visualisasi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Data</w:t>
      </w:r>
    </w:p>
    <w:p w14:paraId="0EA9C10A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Pengeditan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</w:p>
    <w:p w14:paraId="20FDA95F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Pengelolaan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Database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</w:p>
    <w:p w14:paraId="34AF432F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Analisis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dan Geoprocessing</w:t>
      </w:r>
    </w:p>
    <w:p w14:paraId="18FA4389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Simbolisasi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dan Labeling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Canggih</w:t>
      </w:r>
      <w:proofErr w:type="spellEnd"/>
    </w:p>
    <w:p w14:paraId="0EB6573B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Pembuatan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Layout Peta</w:t>
      </w:r>
    </w:p>
    <w:p w14:paraId="61E9D263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Automasi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dan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Pemrograman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PyQGIS</w:t>
      </w:r>
      <w:proofErr w:type="spellEnd"/>
    </w:p>
    <w:p w14:paraId="5E7A0041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r w:rsidRPr="0056462E">
        <w:rPr>
          <w:rFonts w:ascii="Constantia" w:eastAsia="Constantia" w:hAnsi="Constantia" w:cs="Constantia"/>
          <w:sz w:val="24"/>
          <w:szCs w:val="24"/>
        </w:rPr>
        <w:t xml:space="preserve">Integrasi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Web Map Services (WMS) dan Web Feature Services (WFS) </w:t>
      </w:r>
    </w:p>
    <w:p w14:paraId="6413BDF4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r w:rsidRPr="0056462E">
        <w:rPr>
          <w:rFonts w:ascii="Constantia" w:eastAsia="Constantia" w:hAnsi="Constantia" w:cs="Constantia"/>
          <w:sz w:val="24"/>
          <w:szCs w:val="24"/>
        </w:rPr>
        <w:t xml:space="preserve">Alat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Georeferensi</w:t>
      </w:r>
      <w:proofErr w:type="spellEnd"/>
    </w:p>
    <w:p w14:paraId="66824B37" w14:textId="77777777" w:rsidR="0056462E" w:rsidRDefault="0056462E" w:rsidP="0056462E">
      <w:pPr>
        <w:pStyle w:val="ListParagraph"/>
        <w:numPr>
          <w:ilvl w:val="0"/>
          <w:numId w:val="3"/>
        </w:numPr>
        <w:ind w:left="2127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Dukungan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56462E">
        <w:rPr>
          <w:rFonts w:ascii="Constantia" w:eastAsia="Constantia" w:hAnsi="Constantia" w:cs="Constantia"/>
          <w:sz w:val="24"/>
          <w:szCs w:val="24"/>
        </w:rPr>
        <w:t>Ekstensi</w:t>
      </w:r>
      <w:proofErr w:type="spellEnd"/>
      <w:r w:rsidRPr="0056462E">
        <w:rPr>
          <w:rFonts w:ascii="Constantia" w:eastAsia="Constantia" w:hAnsi="Constantia" w:cs="Constantia"/>
          <w:sz w:val="24"/>
          <w:szCs w:val="24"/>
        </w:rPr>
        <w:t xml:space="preserve"> dan Plugin</w:t>
      </w:r>
    </w:p>
    <w:p w14:paraId="3572A68C" w14:textId="2F8C5A31" w:rsidR="00D03AC1" w:rsidRDefault="0056462E" w:rsidP="0056462E">
      <w:pPr>
        <w:pStyle w:val="ListParagraph"/>
        <w:numPr>
          <w:ilvl w:val="0"/>
          <w:numId w:val="3"/>
        </w:numPr>
        <w:ind w:left="2127"/>
        <w:rPr>
          <w:sz w:val="11"/>
          <w:szCs w:val="11"/>
        </w:rPr>
      </w:pPr>
      <w:r w:rsidRPr="0056462E">
        <w:rPr>
          <w:rFonts w:ascii="Constantia" w:eastAsia="Constantia" w:hAnsi="Constantia" w:cs="Constantia"/>
          <w:sz w:val="24"/>
          <w:szCs w:val="24"/>
        </w:rPr>
        <w:t>3D Map View</w:t>
      </w:r>
    </w:p>
    <w:p w14:paraId="0A6C1D4F" w14:textId="77777777" w:rsidR="00D03AC1" w:rsidRDefault="00D03AC1">
      <w:pPr>
        <w:spacing w:line="200" w:lineRule="exact"/>
      </w:pPr>
    </w:p>
    <w:p w14:paraId="70AD0802" w14:textId="79CCA4CA" w:rsidR="0056462E" w:rsidRDefault="0056462E">
      <w:r>
        <w:br w:type="page"/>
      </w:r>
    </w:p>
    <w:p w14:paraId="3ADAD025" w14:textId="77777777" w:rsidR="00D03AC1" w:rsidRDefault="00D03AC1">
      <w:pPr>
        <w:spacing w:line="200" w:lineRule="exact"/>
      </w:pPr>
    </w:p>
    <w:p w14:paraId="39192A4A" w14:textId="77777777" w:rsidR="00D03AC1" w:rsidRDefault="00D03AC1">
      <w:pPr>
        <w:spacing w:line="200" w:lineRule="exact"/>
      </w:pPr>
    </w:p>
    <w:p w14:paraId="15783293" w14:textId="77777777" w:rsidR="00D03AC1" w:rsidRDefault="00000000">
      <w:pPr>
        <w:spacing w:before="7"/>
        <w:ind w:left="3773" w:right="2988"/>
        <w:jc w:val="center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Pe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iap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Aplik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as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-2"/>
          <w:sz w:val="24"/>
          <w:szCs w:val="24"/>
        </w:rPr>
        <w:t>Q</w:t>
      </w:r>
      <w:r>
        <w:rPr>
          <w:rFonts w:ascii="Constantia" w:eastAsia="Constantia" w:hAnsi="Constantia" w:cs="Constantia"/>
          <w:b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t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z w:val="24"/>
          <w:szCs w:val="24"/>
        </w:rPr>
        <w:t>m</w:t>
      </w:r>
      <w:proofErr w:type="spellEnd"/>
      <w:r>
        <w:rPr>
          <w:rFonts w:ascii="Constantia" w:eastAsia="Constantia" w:hAnsi="Constantia" w:cs="Constantia"/>
          <w:b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Gis</w:t>
      </w:r>
      <w:proofErr w:type="spellEnd"/>
    </w:p>
    <w:p w14:paraId="3F38F523" w14:textId="77777777" w:rsidR="00D03AC1" w:rsidRDefault="00D03AC1">
      <w:pPr>
        <w:spacing w:before="9" w:line="140" w:lineRule="exact"/>
        <w:rPr>
          <w:sz w:val="14"/>
          <w:szCs w:val="14"/>
        </w:rPr>
      </w:pPr>
    </w:p>
    <w:p w14:paraId="0721215A" w14:textId="77777777" w:rsidR="00D03AC1" w:rsidRDefault="00000000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Do</w:t>
      </w:r>
      <w:r>
        <w:rPr>
          <w:rFonts w:ascii="Constantia" w:eastAsia="Constantia" w:hAnsi="Constantia" w:cs="Constantia"/>
          <w:spacing w:val="-1"/>
          <w:sz w:val="24"/>
          <w:szCs w:val="24"/>
        </w:rPr>
        <w:t>w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oad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v</w:t>
      </w:r>
      <w:r>
        <w:rPr>
          <w:rFonts w:ascii="Constantia" w:eastAsia="Constantia" w:hAnsi="Constantia" w:cs="Constantia"/>
          <w:sz w:val="24"/>
          <w:szCs w:val="24"/>
        </w:rPr>
        <w:t>ersi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baru</w:t>
      </w:r>
      <w:proofErr w:type="spellEnd"/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halaman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1D0920CF" w14:textId="77777777" w:rsidR="00D03AC1" w:rsidRDefault="00D03AC1">
      <w:pPr>
        <w:spacing w:before="28"/>
        <w:ind w:left="1458"/>
        <w:rPr>
          <w:rFonts w:ascii="Constantia" w:eastAsia="Constantia" w:hAnsi="Constantia" w:cs="Constantia"/>
          <w:sz w:val="24"/>
          <w:szCs w:val="24"/>
        </w:rPr>
      </w:pPr>
      <w:hyperlink r:id="rId7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qg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i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r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g/dow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load/</w:t>
        </w:r>
      </w:hyperlink>
    </w:p>
    <w:p w14:paraId="023C7800" w14:textId="77777777" w:rsidR="00D03AC1" w:rsidRDefault="00000000">
      <w:pPr>
        <w:spacing w:before="28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pada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om</w:t>
      </w:r>
      <w:r>
        <w:rPr>
          <w:rFonts w:ascii="Constantia" w:eastAsia="Constantia" w:hAnsi="Constantia" w:cs="Constantia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uter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3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!</w:t>
      </w:r>
    </w:p>
    <w:p w14:paraId="64D44076" w14:textId="77777777" w:rsidR="00D03AC1" w:rsidRDefault="00000000">
      <w:pPr>
        <w:spacing w:before="31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Bu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 xml:space="preserve">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sk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uatumG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3DB9CC02" w14:textId="77777777" w:rsidR="00D03AC1" w:rsidRDefault="004F52AD">
      <w:pPr>
        <w:spacing w:before="33"/>
        <w:ind w:left="3275"/>
      </w:pPr>
      <w:r>
        <w:pict w14:anchorId="639658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8pt;height:125.45pt">
            <v:imagedata r:id="rId8" o:title=""/>
          </v:shape>
        </w:pict>
      </w:r>
    </w:p>
    <w:p w14:paraId="1BD42ABE" w14:textId="77777777" w:rsidR="00D03AC1" w:rsidRDefault="00D03AC1">
      <w:pPr>
        <w:spacing w:before="19" w:line="220" w:lineRule="exact"/>
        <w:rPr>
          <w:sz w:val="22"/>
          <w:szCs w:val="22"/>
        </w:rPr>
      </w:pPr>
    </w:p>
    <w:p w14:paraId="35786F79" w14:textId="77777777" w:rsidR="00D03AC1" w:rsidRDefault="00000000">
      <w:pPr>
        <w:ind w:left="3752" w:right="2969"/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i/>
        </w:rPr>
        <w:t>Gamb</w:t>
      </w:r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</w:rPr>
        <w:t>r</w:t>
      </w:r>
      <w:r>
        <w:rPr>
          <w:rFonts w:ascii="Constantia" w:eastAsia="Constantia" w:hAnsi="Constantia" w:cs="Constantia"/>
          <w:i/>
          <w:spacing w:val="42"/>
        </w:rPr>
        <w:t xml:space="preserve"> </w:t>
      </w:r>
      <w:r>
        <w:rPr>
          <w:rFonts w:ascii="Constantia" w:eastAsia="Constantia" w:hAnsi="Constantia" w:cs="Constantia"/>
          <w:i/>
          <w:spacing w:val="1"/>
        </w:rPr>
        <w:t>1</w:t>
      </w:r>
      <w:r>
        <w:rPr>
          <w:rFonts w:ascii="Constantia" w:eastAsia="Constantia" w:hAnsi="Constantia" w:cs="Constantia"/>
          <w:i/>
        </w:rPr>
        <w:t>.</w:t>
      </w:r>
      <w:r>
        <w:rPr>
          <w:rFonts w:ascii="Constantia" w:eastAsia="Constantia" w:hAnsi="Constantia" w:cs="Constantia"/>
          <w:i/>
          <w:spacing w:val="-1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  <w:spacing w:val="-1"/>
        </w:rPr>
        <w:t>pl</w:t>
      </w:r>
      <w:r>
        <w:rPr>
          <w:rFonts w:ascii="Constantia" w:eastAsia="Constantia" w:hAnsi="Constantia" w:cs="Constantia"/>
          <w:i/>
          <w:spacing w:val="1"/>
        </w:rPr>
        <w:t>ika</w:t>
      </w:r>
      <w:r>
        <w:rPr>
          <w:rFonts w:ascii="Constantia" w:eastAsia="Constantia" w:hAnsi="Constantia" w:cs="Constantia"/>
          <w:i/>
        </w:rPr>
        <w:t>si</w:t>
      </w:r>
      <w:proofErr w:type="spellEnd"/>
      <w:r>
        <w:rPr>
          <w:rFonts w:ascii="Constantia" w:eastAsia="Constantia" w:hAnsi="Constantia" w:cs="Constantia"/>
          <w:i/>
          <w:spacing w:val="-5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</w:rPr>
        <w:t>Q</w:t>
      </w:r>
      <w:r>
        <w:rPr>
          <w:rFonts w:ascii="Constantia" w:eastAsia="Constantia" w:hAnsi="Constantia" w:cs="Constantia"/>
          <w:i/>
        </w:rPr>
        <w:t>Gis</w:t>
      </w:r>
      <w:proofErr w:type="spellEnd"/>
      <w:r>
        <w:rPr>
          <w:rFonts w:ascii="Constantia" w:eastAsia="Constantia" w:hAnsi="Constantia" w:cs="Constantia"/>
          <w:i/>
          <w:spacing w:val="-1"/>
        </w:rPr>
        <w:t xml:space="preserve"> </w:t>
      </w:r>
      <w:r>
        <w:rPr>
          <w:rFonts w:ascii="Constantia" w:eastAsia="Constantia" w:hAnsi="Constantia" w:cs="Constantia"/>
          <w:i/>
        </w:rPr>
        <w:t>3.35</w:t>
      </w:r>
      <w:r>
        <w:rPr>
          <w:rFonts w:ascii="Constantia" w:eastAsia="Constantia" w:hAnsi="Constantia" w:cs="Constantia"/>
          <w:i/>
          <w:spacing w:val="-1"/>
        </w:rPr>
        <w:t xml:space="preserve"> </w:t>
      </w:r>
      <w:proofErr w:type="spellStart"/>
      <w:r>
        <w:rPr>
          <w:rFonts w:ascii="Constantia" w:eastAsia="Constantia" w:hAnsi="Constantia" w:cs="Constantia"/>
          <w:i/>
        </w:rPr>
        <w:t>versi</w:t>
      </w:r>
      <w:proofErr w:type="spellEnd"/>
      <w:r>
        <w:rPr>
          <w:rFonts w:ascii="Constantia" w:eastAsia="Constantia" w:hAnsi="Constantia" w:cs="Constantia"/>
          <w:i/>
          <w:spacing w:val="-3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  <w:w w:val="99"/>
        </w:rPr>
        <w:t>P</w:t>
      </w:r>
      <w:r>
        <w:rPr>
          <w:rFonts w:ascii="Constantia" w:eastAsia="Constantia" w:hAnsi="Constantia" w:cs="Constantia"/>
          <w:i/>
          <w:w w:val="99"/>
        </w:rPr>
        <w:t>r</w:t>
      </w:r>
      <w:r>
        <w:rPr>
          <w:rFonts w:ascii="Constantia" w:eastAsia="Constantia" w:hAnsi="Constantia" w:cs="Constantia"/>
          <w:i/>
          <w:spacing w:val="1"/>
          <w:w w:val="99"/>
        </w:rPr>
        <w:t>i</w:t>
      </w:r>
      <w:r>
        <w:rPr>
          <w:rFonts w:ascii="Constantia" w:eastAsia="Constantia" w:hAnsi="Constantia" w:cs="Constantia"/>
          <w:i/>
          <w:w w:val="99"/>
        </w:rPr>
        <w:t>zren</w:t>
      </w:r>
      <w:proofErr w:type="spellEnd"/>
    </w:p>
    <w:p w14:paraId="6859547D" w14:textId="77777777" w:rsidR="00D03AC1" w:rsidRDefault="00D03AC1">
      <w:pPr>
        <w:spacing w:before="8" w:line="100" w:lineRule="exact"/>
        <w:rPr>
          <w:sz w:val="11"/>
          <w:szCs w:val="11"/>
        </w:rPr>
      </w:pPr>
    </w:p>
    <w:p w14:paraId="460B2FF4" w14:textId="77777777" w:rsidR="00D03AC1" w:rsidRDefault="00000000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pict w14:anchorId="19D7D269">
          <v:group id="_x0000_s2064" style="position:absolute;left:0;text-align:left;margin-left:120pt;margin-top:33.2pt;width:405.9pt;height:214.75pt;z-index:-251658752;mso-position-horizontal-relative:page" coordorigin="2400,664" coordsize="8118,4295">
            <v:shape id="_x0000_s2066" type="#_x0000_t75" style="position:absolute;left:2415;top:679;width:8088;height:4265">
              <v:imagedata r:id="rId9" o:title=""/>
            </v:shape>
            <v:shape id="_x0000_s2065" style="position:absolute;left:2408;top:671;width:8103;height:4280" coordorigin="2408,671" coordsize="8103,4280" path="m2408,4951r8103,l10511,671r-8103,l2408,4951xe" filled="f" strokecolor="#009fb8">
              <v:path arrowok="t"/>
            </v:shape>
            <w10:wrap anchorx="page"/>
          </v:group>
        </w:pict>
      </w:r>
      <w:r>
        <w:rPr>
          <w:rFonts w:ascii="Constantia" w:eastAsia="Constantia" w:hAnsi="Constantia" w:cs="Constantia"/>
          <w:sz w:val="24"/>
          <w:szCs w:val="24"/>
        </w:rPr>
        <w:t xml:space="preserve">4. </w:t>
      </w:r>
      <w:r>
        <w:rPr>
          <w:rFonts w:ascii="Constantia" w:eastAsia="Constantia" w:hAnsi="Constantia" w:cs="Constantia"/>
          <w:spacing w:val="5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Tampilan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hatkan</w:t>
      </w:r>
      <w:proofErr w:type="spellEnd"/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2</w:t>
      </w:r>
      <w:r>
        <w:rPr>
          <w:rFonts w:ascii="Constantia" w:eastAsia="Constantia" w:hAnsi="Constantia" w:cs="Constantia"/>
          <w:sz w:val="24"/>
          <w:szCs w:val="24"/>
        </w:rPr>
        <w:t>.</w:t>
      </w:r>
    </w:p>
    <w:p w14:paraId="363B76BD" w14:textId="77777777" w:rsidR="00D03AC1" w:rsidRDefault="00D03AC1">
      <w:pPr>
        <w:spacing w:before="4" w:line="100" w:lineRule="exact"/>
        <w:rPr>
          <w:sz w:val="10"/>
          <w:szCs w:val="10"/>
        </w:rPr>
      </w:pPr>
    </w:p>
    <w:p w14:paraId="2246F4FF" w14:textId="77777777" w:rsidR="00D03AC1" w:rsidRDefault="00D03AC1">
      <w:pPr>
        <w:spacing w:line="200" w:lineRule="exact"/>
      </w:pPr>
    </w:p>
    <w:p w14:paraId="1731A74B" w14:textId="77777777" w:rsidR="00D03AC1" w:rsidRDefault="00D03AC1">
      <w:pPr>
        <w:spacing w:line="200" w:lineRule="exact"/>
      </w:pPr>
    </w:p>
    <w:p w14:paraId="66EB94C0" w14:textId="77777777" w:rsidR="00D03AC1" w:rsidRDefault="00D03AC1">
      <w:pPr>
        <w:spacing w:line="200" w:lineRule="exact"/>
      </w:pPr>
    </w:p>
    <w:p w14:paraId="76B685E7" w14:textId="77777777" w:rsidR="00D03AC1" w:rsidRDefault="00D03AC1">
      <w:pPr>
        <w:spacing w:line="200" w:lineRule="exact"/>
      </w:pPr>
    </w:p>
    <w:p w14:paraId="533BEE4C" w14:textId="77777777" w:rsidR="00D03AC1" w:rsidRDefault="00D03AC1">
      <w:pPr>
        <w:spacing w:line="200" w:lineRule="exact"/>
      </w:pPr>
    </w:p>
    <w:p w14:paraId="3D31AB5B" w14:textId="77777777" w:rsidR="00D03AC1" w:rsidRDefault="00D03AC1">
      <w:pPr>
        <w:spacing w:line="200" w:lineRule="exact"/>
      </w:pPr>
    </w:p>
    <w:p w14:paraId="3587A26B" w14:textId="77777777" w:rsidR="00D03AC1" w:rsidRDefault="00D03AC1">
      <w:pPr>
        <w:spacing w:line="200" w:lineRule="exact"/>
      </w:pPr>
    </w:p>
    <w:p w14:paraId="2F6EACFA" w14:textId="77777777" w:rsidR="00D03AC1" w:rsidRDefault="00D03AC1">
      <w:pPr>
        <w:spacing w:line="200" w:lineRule="exact"/>
      </w:pPr>
    </w:p>
    <w:p w14:paraId="43EEBEF3" w14:textId="77777777" w:rsidR="00D03AC1" w:rsidRDefault="00D03AC1">
      <w:pPr>
        <w:spacing w:line="200" w:lineRule="exact"/>
      </w:pPr>
    </w:p>
    <w:p w14:paraId="392038BC" w14:textId="77777777" w:rsidR="00D03AC1" w:rsidRDefault="00D03AC1">
      <w:pPr>
        <w:spacing w:line="200" w:lineRule="exact"/>
      </w:pPr>
    </w:p>
    <w:p w14:paraId="242D5093" w14:textId="77777777" w:rsidR="00D03AC1" w:rsidRDefault="00D03AC1">
      <w:pPr>
        <w:spacing w:line="200" w:lineRule="exact"/>
      </w:pPr>
    </w:p>
    <w:p w14:paraId="7978EDCB" w14:textId="77777777" w:rsidR="00D03AC1" w:rsidRDefault="00D03AC1">
      <w:pPr>
        <w:spacing w:line="200" w:lineRule="exact"/>
      </w:pPr>
    </w:p>
    <w:p w14:paraId="2F476F25" w14:textId="77777777" w:rsidR="00D03AC1" w:rsidRDefault="00D03AC1">
      <w:pPr>
        <w:spacing w:line="200" w:lineRule="exact"/>
      </w:pPr>
    </w:p>
    <w:p w14:paraId="627FB595" w14:textId="77777777" w:rsidR="00D03AC1" w:rsidRDefault="00D03AC1">
      <w:pPr>
        <w:spacing w:line="200" w:lineRule="exact"/>
      </w:pPr>
    </w:p>
    <w:p w14:paraId="5865F87C" w14:textId="77777777" w:rsidR="00D03AC1" w:rsidRDefault="00D03AC1">
      <w:pPr>
        <w:spacing w:line="200" w:lineRule="exact"/>
      </w:pPr>
    </w:p>
    <w:p w14:paraId="5AFA8157" w14:textId="77777777" w:rsidR="00D03AC1" w:rsidRDefault="00D03AC1">
      <w:pPr>
        <w:spacing w:line="200" w:lineRule="exact"/>
      </w:pPr>
    </w:p>
    <w:p w14:paraId="5740CDB5" w14:textId="77777777" w:rsidR="00D03AC1" w:rsidRDefault="00D03AC1">
      <w:pPr>
        <w:spacing w:line="200" w:lineRule="exact"/>
      </w:pPr>
    </w:p>
    <w:p w14:paraId="6C207031" w14:textId="77777777" w:rsidR="00D03AC1" w:rsidRDefault="00D03AC1">
      <w:pPr>
        <w:spacing w:line="200" w:lineRule="exact"/>
      </w:pPr>
    </w:p>
    <w:p w14:paraId="337D0708" w14:textId="77777777" w:rsidR="00D03AC1" w:rsidRDefault="00D03AC1">
      <w:pPr>
        <w:spacing w:line="200" w:lineRule="exact"/>
      </w:pPr>
    </w:p>
    <w:p w14:paraId="5E8381DD" w14:textId="77777777" w:rsidR="00D03AC1" w:rsidRDefault="00D03AC1">
      <w:pPr>
        <w:spacing w:line="200" w:lineRule="exact"/>
      </w:pPr>
    </w:p>
    <w:p w14:paraId="7619F1D2" w14:textId="77777777" w:rsidR="00D03AC1" w:rsidRDefault="00D03AC1">
      <w:pPr>
        <w:spacing w:line="200" w:lineRule="exact"/>
      </w:pPr>
    </w:p>
    <w:p w14:paraId="5C5EECC3" w14:textId="77777777" w:rsidR="00D03AC1" w:rsidRDefault="00D03AC1">
      <w:pPr>
        <w:spacing w:line="200" w:lineRule="exact"/>
      </w:pPr>
    </w:p>
    <w:p w14:paraId="40ADEF33" w14:textId="77777777" w:rsidR="00D03AC1" w:rsidRDefault="00D03AC1">
      <w:pPr>
        <w:spacing w:line="200" w:lineRule="exact"/>
      </w:pPr>
    </w:p>
    <w:p w14:paraId="6BBE42C1" w14:textId="77777777" w:rsidR="00D03AC1" w:rsidRDefault="00D03AC1">
      <w:pPr>
        <w:spacing w:line="200" w:lineRule="exact"/>
      </w:pPr>
    </w:p>
    <w:p w14:paraId="7D13CE09" w14:textId="77777777" w:rsidR="00D03AC1" w:rsidRDefault="00000000">
      <w:pPr>
        <w:ind w:left="3418" w:right="2634"/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i/>
          <w:spacing w:val="-1"/>
        </w:rPr>
        <w:t>G</w:t>
      </w:r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</w:rPr>
        <w:t>mb</w:t>
      </w:r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</w:rPr>
        <w:t>r</w:t>
      </w:r>
      <w:r>
        <w:rPr>
          <w:rFonts w:ascii="Constantia" w:eastAsia="Constantia" w:hAnsi="Constantia" w:cs="Constantia"/>
          <w:i/>
          <w:spacing w:val="42"/>
        </w:rPr>
        <w:t xml:space="preserve"> </w:t>
      </w:r>
      <w:r>
        <w:rPr>
          <w:rFonts w:ascii="Constantia" w:eastAsia="Constantia" w:hAnsi="Constantia" w:cs="Constantia"/>
          <w:i/>
        </w:rPr>
        <w:t>2.</w:t>
      </w:r>
      <w:r>
        <w:rPr>
          <w:rFonts w:ascii="Constantia" w:eastAsia="Constantia" w:hAnsi="Constantia" w:cs="Constantia"/>
          <w:i/>
          <w:spacing w:val="-1"/>
        </w:rPr>
        <w:t xml:space="preserve"> </w:t>
      </w:r>
      <w:proofErr w:type="spellStart"/>
      <w:r>
        <w:rPr>
          <w:rFonts w:ascii="Constantia" w:eastAsia="Constantia" w:hAnsi="Constantia" w:cs="Constantia"/>
          <w:i/>
        </w:rPr>
        <w:t>L</w:t>
      </w:r>
      <w:r>
        <w:rPr>
          <w:rFonts w:ascii="Constantia" w:eastAsia="Constantia" w:hAnsi="Constantia" w:cs="Constantia"/>
          <w:i/>
          <w:spacing w:val="1"/>
        </w:rPr>
        <w:t>i</w:t>
      </w:r>
      <w:r>
        <w:rPr>
          <w:rFonts w:ascii="Constantia" w:eastAsia="Constantia" w:hAnsi="Constantia" w:cs="Constantia"/>
          <w:i/>
          <w:spacing w:val="-1"/>
        </w:rPr>
        <w:t>n</w:t>
      </w:r>
      <w:r>
        <w:rPr>
          <w:rFonts w:ascii="Constantia" w:eastAsia="Constantia" w:hAnsi="Constantia" w:cs="Constantia"/>
          <w:i/>
          <w:spacing w:val="1"/>
        </w:rPr>
        <w:t>k</w:t>
      </w:r>
      <w:r>
        <w:rPr>
          <w:rFonts w:ascii="Constantia" w:eastAsia="Constantia" w:hAnsi="Constantia" w:cs="Constantia"/>
          <w:i/>
        </w:rPr>
        <w:t>u</w:t>
      </w:r>
      <w:r>
        <w:rPr>
          <w:rFonts w:ascii="Constantia" w:eastAsia="Constantia" w:hAnsi="Constantia" w:cs="Constantia"/>
          <w:i/>
          <w:spacing w:val="1"/>
        </w:rPr>
        <w:t>n</w:t>
      </w:r>
      <w:r>
        <w:rPr>
          <w:rFonts w:ascii="Constantia" w:eastAsia="Constantia" w:hAnsi="Constantia" w:cs="Constantia"/>
          <w:i/>
        </w:rPr>
        <w:t>gan</w:t>
      </w:r>
      <w:proofErr w:type="spellEnd"/>
      <w:r>
        <w:rPr>
          <w:rFonts w:ascii="Constantia" w:eastAsia="Constantia" w:hAnsi="Constantia" w:cs="Constantia"/>
          <w:i/>
          <w:spacing w:val="-9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</w:rPr>
        <w:t>k</w:t>
      </w:r>
      <w:r>
        <w:rPr>
          <w:rFonts w:ascii="Constantia" w:eastAsia="Constantia" w:hAnsi="Constantia" w:cs="Constantia"/>
          <w:i/>
        </w:rPr>
        <w:t>erja</w:t>
      </w:r>
      <w:proofErr w:type="spellEnd"/>
      <w:r>
        <w:rPr>
          <w:rFonts w:ascii="Constantia" w:eastAsia="Constantia" w:hAnsi="Constantia" w:cs="Constantia"/>
          <w:i/>
          <w:spacing w:val="-3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  <w:spacing w:val="-1"/>
        </w:rPr>
        <w:t>pl</w:t>
      </w:r>
      <w:r>
        <w:rPr>
          <w:rFonts w:ascii="Constantia" w:eastAsia="Constantia" w:hAnsi="Constantia" w:cs="Constantia"/>
          <w:i/>
          <w:spacing w:val="1"/>
        </w:rPr>
        <w:t>ika</w:t>
      </w:r>
      <w:r>
        <w:rPr>
          <w:rFonts w:ascii="Constantia" w:eastAsia="Constantia" w:hAnsi="Constantia" w:cs="Constantia"/>
          <w:i/>
        </w:rPr>
        <w:t>si</w:t>
      </w:r>
      <w:proofErr w:type="spellEnd"/>
      <w:r>
        <w:rPr>
          <w:rFonts w:ascii="Constantia" w:eastAsia="Constantia" w:hAnsi="Constantia" w:cs="Constantia"/>
          <w:i/>
          <w:spacing w:val="-2"/>
        </w:rPr>
        <w:t xml:space="preserve"> </w:t>
      </w:r>
      <w:r>
        <w:rPr>
          <w:rFonts w:ascii="Constantia" w:eastAsia="Constantia" w:hAnsi="Constantia" w:cs="Constantia"/>
          <w:i/>
          <w:spacing w:val="1"/>
        </w:rPr>
        <w:t>Q</w:t>
      </w:r>
      <w:r>
        <w:rPr>
          <w:rFonts w:ascii="Constantia" w:eastAsia="Constantia" w:hAnsi="Constantia" w:cs="Constantia"/>
          <w:i/>
        </w:rPr>
        <w:t>uantum</w:t>
      </w:r>
      <w:r>
        <w:rPr>
          <w:rFonts w:ascii="Constantia" w:eastAsia="Constantia" w:hAnsi="Constantia" w:cs="Constantia"/>
          <w:i/>
          <w:spacing w:val="-8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w w:val="99"/>
        </w:rPr>
        <w:t>Gis</w:t>
      </w:r>
      <w:proofErr w:type="spellEnd"/>
    </w:p>
    <w:p w14:paraId="7BD42D12" w14:textId="77777777" w:rsidR="00D03AC1" w:rsidRDefault="00D03AC1">
      <w:pPr>
        <w:spacing w:before="8" w:line="100" w:lineRule="exact"/>
        <w:rPr>
          <w:sz w:val="11"/>
          <w:szCs w:val="11"/>
        </w:rPr>
      </w:pPr>
    </w:p>
    <w:p w14:paraId="15D20AD8" w14:textId="77777777" w:rsidR="00D03AC1" w:rsidRDefault="00000000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5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Buat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baru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2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2"/>
          <w:sz w:val="24"/>
          <w:szCs w:val="24"/>
        </w:rPr>
        <w:t>h</w:t>
      </w:r>
      <w:r>
        <w:rPr>
          <w:rFonts w:ascii="Constantia" w:eastAsia="Constantia" w:hAnsi="Constantia" w:cs="Constantia"/>
          <w:sz w:val="24"/>
          <w:szCs w:val="24"/>
        </w:rPr>
        <w:t>-la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2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</w:t>
      </w:r>
      <w:r>
        <w:rPr>
          <w:rFonts w:ascii="Constantia" w:eastAsia="Constantia" w:hAnsi="Constantia" w:cs="Constantia"/>
          <w:spacing w:val="-3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ik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35F6CB53" w14:textId="77777777" w:rsidR="00D03AC1" w:rsidRDefault="00000000">
      <w:pPr>
        <w:spacing w:before="28" w:line="266" w:lineRule="auto"/>
        <w:ind w:left="1818" w:right="373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a.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enu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ih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m</w:t>
      </w:r>
      <w:r>
        <w:rPr>
          <w:rFonts w:ascii="Constantia" w:eastAsia="Constantia" w:hAnsi="Constantia" w:cs="Constantia"/>
          <w:sz w:val="24"/>
          <w:szCs w:val="24"/>
        </w:rPr>
        <w:t xml:space="preserve">enu </w:t>
      </w:r>
      <w:r>
        <w:rPr>
          <w:rFonts w:ascii="Constantia" w:eastAsia="Constantia" w:hAnsi="Constantia" w:cs="Constantia"/>
          <w:spacing w:val="-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– New 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Tekan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bol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Sa</w:t>
      </w:r>
      <w:r>
        <w:rPr>
          <w:rFonts w:ascii="Constantia" w:eastAsia="Constantia" w:hAnsi="Constantia" w:cs="Constantia"/>
          <w:spacing w:val="-1"/>
          <w:sz w:val="24"/>
          <w:szCs w:val="24"/>
        </w:rPr>
        <w:t>v</w:t>
      </w:r>
      <w:r>
        <w:rPr>
          <w:rFonts w:ascii="Constantia" w:eastAsia="Constantia" w:hAnsi="Constantia" w:cs="Constantia"/>
          <w:sz w:val="24"/>
          <w:szCs w:val="24"/>
        </w:rPr>
        <w:t>e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pacing w:val="2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r w:rsidR="004F52AD">
        <w:pict w14:anchorId="07AFD666">
          <v:shape id="_x0000_i1026" type="#_x0000_t75" style="width:17.8pt;height:18.55pt">
            <v:imagedata r:id="rId10" o:title=""/>
          </v:shape>
        </w:pict>
      </w:r>
      <w:r>
        <w:rPr>
          <w:spacing w:val="-6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(Ct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 -S)</w:t>
      </w:r>
    </w:p>
    <w:p w14:paraId="57E2F43C" w14:textId="77777777" w:rsidR="00D03AC1" w:rsidRDefault="00000000">
      <w:pPr>
        <w:spacing w:line="260" w:lineRule="exact"/>
        <w:ind w:left="2178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>
        <w:rPr>
          <w:rFonts w:ascii="Constantia" w:eastAsia="Constantia" w:hAnsi="Constantia" w:cs="Constantia"/>
          <w:spacing w:val="3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ri</w:t>
      </w:r>
      <w:proofErr w:type="spellEnd"/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4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rja</w:t>
      </w:r>
      <w:proofErr w:type="spellEnd"/>
      <w:r>
        <w:rPr>
          <w:rFonts w:ascii="Constantia" w:eastAsia="Constantia" w:hAnsi="Constantia" w:cs="Constantia"/>
          <w:spacing w:val="3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anda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pacing w:val="3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buat</w:t>
      </w:r>
      <w:proofErr w:type="spellEnd"/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folder</w:t>
      </w:r>
      <w:r>
        <w:rPr>
          <w:rFonts w:ascii="Constantia" w:eastAsia="Constantia" w:hAnsi="Constantia" w:cs="Constantia"/>
          <w:spacing w:val="3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3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ih</w:t>
      </w:r>
      <w:proofErr w:type="spellEnd"/>
    </w:p>
    <w:p w14:paraId="38C08DC5" w14:textId="77777777" w:rsidR="00D03AC1" w:rsidRDefault="00000000">
      <w:pPr>
        <w:spacing w:before="29"/>
        <w:ind w:left="2178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sz w:val="24"/>
          <w:szCs w:val="24"/>
        </w:rPr>
        <w:t>dahulu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isal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folder   </w:t>
      </w:r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2"/>
          <w:sz w:val="24"/>
          <w:szCs w:val="24"/>
        </w:rPr>
        <w:t>m</w:t>
      </w:r>
      <w:proofErr w:type="gramStart"/>
      <w:r>
        <w:rPr>
          <w:rFonts w:ascii="Constantia" w:eastAsia="Constantia" w:hAnsi="Constantia" w:cs="Constantia"/>
          <w:sz w:val="24"/>
          <w:szCs w:val="24"/>
        </w:rPr>
        <w:t xml:space="preserve">4,   </w:t>
      </w:r>
      <w:proofErr w:type="gramEnd"/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2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nama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1"/>
          <w:sz w:val="24"/>
          <w:szCs w:val="24"/>
        </w:rPr>
        <w:t>oj</w:t>
      </w:r>
      <w:r>
        <w:rPr>
          <w:rFonts w:ascii="Constantia" w:eastAsia="Constantia" w:hAnsi="Constantia" w:cs="Constantia"/>
          <w:sz w:val="24"/>
          <w:szCs w:val="24"/>
        </w:rPr>
        <w:t>ec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:</w:t>
      </w:r>
    </w:p>
    <w:p w14:paraId="4E0B8E97" w14:textId="77777777" w:rsidR="00D03AC1" w:rsidRDefault="00000000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  <w:sectPr w:rsidR="00D03AC1">
          <w:headerReference w:type="default" r:id="rId11"/>
          <w:footerReference w:type="default" r:id="rId12"/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_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ig1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 xml:space="preserve">n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-3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folder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2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4</w:t>
      </w:r>
    </w:p>
    <w:p w14:paraId="2C6A1065" w14:textId="77777777" w:rsidR="00D03AC1" w:rsidRDefault="00D03AC1">
      <w:pPr>
        <w:spacing w:before="1" w:line="100" w:lineRule="exact"/>
        <w:rPr>
          <w:sz w:val="11"/>
          <w:szCs w:val="11"/>
        </w:rPr>
      </w:pPr>
    </w:p>
    <w:p w14:paraId="7C03CEDA" w14:textId="77777777" w:rsidR="00D03AC1" w:rsidRDefault="00D03AC1">
      <w:pPr>
        <w:spacing w:line="200" w:lineRule="exact"/>
      </w:pPr>
    </w:p>
    <w:p w14:paraId="39236B12" w14:textId="77777777" w:rsidR="00D03AC1" w:rsidRDefault="00D03AC1">
      <w:pPr>
        <w:spacing w:line="200" w:lineRule="exact"/>
      </w:pPr>
    </w:p>
    <w:p w14:paraId="1ECF5E58" w14:textId="77777777" w:rsidR="00D03AC1" w:rsidRDefault="00D03AC1">
      <w:pPr>
        <w:spacing w:line="200" w:lineRule="exact"/>
      </w:pPr>
    </w:p>
    <w:p w14:paraId="1463106A" w14:textId="77777777" w:rsidR="00D03AC1" w:rsidRDefault="00000000">
      <w:pPr>
        <w:spacing w:before="7"/>
        <w:ind w:left="3240" w:right="2455"/>
        <w:jc w:val="center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en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b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h</w:t>
      </w:r>
      <w:proofErr w:type="spellEnd"/>
      <w:r>
        <w:rPr>
          <w:rFonts w:ascii="Constantia" w:eastAsia="Constantia" w:hAnsi="Constantia" w:cs="Constantia"/>
          <w:b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efe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en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b/>
          <w:spacing w:val="-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L</w:t>
      </w:r>
      <w:r>
        <w:rPr>
          <w:rFonts w:ascii="Constantia" w:eastAsia="Constantia" w:hAnsi="Constantia" w:cs="Constantia"/>
          <w:b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yer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S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b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b/>
          <w:sz w:val="24"/>
          <w:szCs w:val="24"/>
        </w:rPr>
        <w:t>r</w:t>
      </w:r>
      <w:proofErr w:type="spellEnd"/>
      <w:r>
        <w:rPr>
          <w:rFonts w:ascii="Constantia" w:eastAsia="Constantia" w:hAnsi="Constantia" w:cs="Constantia"/>
          <w:b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Peta</w:t>
      </w:r>
    </w:p>
    <w:p w14:paraId="3779800F" w14:textId="77777777" w:rsidR="00D03AC1" w:rsidRDefault="00D03AC1">
      <w:pPr>
        <w:spacing w:before="9" w:line="140" w:lineRule="exact"/>
        <w:rPr>
          <w:sz w:val="14"/>
          <w:szCs w:val="14"/>
        </w:rPr>
      </w:pPr>
    </w:p>
    <w:p w14:paraId="4B329937" w14:textId="77777777" w:rsidR="00D03AC1" w:rsidRDefault="00000000">
      <w:pPr>
        <w:ind w:left="1056" w:right="271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46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4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h</w:t>
      </w:r>
      <w:proofErr w:type="spellEnd"/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dibe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ali</w:t>
      </w:r>
      <w:proofErr w:type="spellEnd"/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imal</w:t>
      </w:r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dua</w:t>
      </w:r>
      <w:r>
        <w:rPr>
          <w:rFonts w:ascii="Constantia" w:eastAsia="Constantia" w:hAnsi="Constantia" w:cs="Constantia"/>
          <w:spacing w:val="4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3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feren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layer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peta</w:t>
      </w:r>
      <w:proofErr w:type="spellEnd"/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ara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layer</w:t>
      </w:r>
    </w:p>
    <w:p w14:paraId="6F2C9DAE" w14:textId="77777777" w:rsidR="00D03AC1" w:rsidRDefault="00000000">
      <w:pPr>
        <w:spacing w:before="28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1DAA2016" w14:textId="77777777" w:rsidR="00D03AC1" w:rsidRDefault="00000000">
      <w:pPr>
        <w:spacing w:before="28" w:line="265" w:lineRule="auto"/>
        <w:ind w:left="1458" w:right="269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5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layer</w:t>
      </w:r>
      <w:r>
        <w:rPr>
          <w:rFonts w:ascii="Constantia" w:eastAsia="Constantia" w:hAnsi="Constantia" w:cs="Constantia"/>
          <w:spacing w:val="56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nS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</w:t>
      </w:r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oj</w:t>
      </w:r>
      <w:r>
        <w:rPr>
          <w:rFonts w:ascii="Constantia" w:eastAsia="Constantia" w:hAnsi="Constantia" w:cs="Constantia"/>
          <w:sz w:val="24"/>
          <w:szCs w:val="24"/>
        </w:rPr>
        <w:t>ect</w:t>
      </w:r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anda</w:t>
      </w:r>
      <w:proofErr w:type="spellEnd"/>
      <w:r>
        <w:rPr>
          <w:rFonts w:ascii="Constantia" w:eastAsia="Constantia" w:hAnsi="Constantia" w:cs="Constantia"/>
          <w:spacing w:val="5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-3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</w:t>
      </w: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ouble cl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 xml:space="preserve">)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enu XYZ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es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-&gt; </w:t>
      </w:r>
      <w:r>
        <w:rPr>
          <w:rFonts w:ascii="Constantia" w:eastAsia="Constantia" w:hAnsi="Constantia" w:cs="Constantia"/>
          <w:spacing w:val="-2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tMap pa</w:t>
      </w: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panel br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w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er (Ga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>)</w:t>
      </w:r>
    </w:p>
    <w:p w14:paraId="229DB9D8" w14:textId="77777777" w:rsidR="00D03AC1" w:rsidRDefault="00D03AC1">
      <w:pPr>
        <w:spacing w:before="8" w:line="200" w:lineRule="exact"/>
      </w:pPr>
    </w:p>
    <w:p w14:paraId="17EF62BF" w14:textId="77777777" w:rsidR="00D03AC1" w:rsidRDefault="004F52AD">
      <w:pPr>
        <w:ind w:left="1835"/>
      </w:pPr>
      <w:r>
        <w:pict w14:anchorId="7FC0A8C5">
          <v:shape id="_x0000_i1027" type="#_x0000_t75" style="width:374.95pt;height:184.65pt">
            <v:imagedata r:id="rId13" o:title=""/>
          </v:shape>
        </w:pict>
      </w:r>
    </w:p>
    <w:p w14:paraId="55ABF39B" w14:textId="77777777" w:rsidR="00D03AC1" w:rsidRDefault="00D03AC1">
      <w:pPr>
        <w:spacing w:before="8" w:line="220" w:lineRule="exact"/>
        <w:rPr>
          <w:sz w:val="22"/>
          <w:szCs w:val="22"/>
        </w:rPr>
      </w:pPr>
    </w:p>
    <w:p w14:paraId="40AD6051" w14:textId="77777777" w:rsidR="00D03AC1" w:rsidRDefault="00000000">
      <w:pPr>
        <w:ind w:left="2241" w:right="1457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tama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engg</w:t>
      </w:r>
      <w:r>
        <w:rPr>
          <w:rFonts w:ascii="Constantia" w:eastAsia="Constantia" w:hAnsi="Constantia" w:cs="Constantia"/>
          <w:spacing w:val="3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nakan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lay</w:t>
      </w:r>
      <w:r>
        <w:rPr>
          <w:rFonts w:ascii="Constantia" w:eastAsia="Constantia" w:hAnsi="Constantia" w:cs="Constantia"/>
          <w:spacing w:val="-3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5654E98D" w14:textId="77777777" w:rsidR="00D03AC1" w:rsidRDefault="00D03AC1">
      <w:pPr>
        <w:spacing w:before="10" w:line="220" w:lineRule="exact"/>
        <w:rPr>
          <w:sz w:val="22"/>
          <w:szCs w:val="22"/>
        </w:rPr>
      </w:pPr>
    </w:p>
    <w:p w14:paraId="1290B62B" w14:textId="77777777" w:rsidR="00D03AC1" w:rsidRDefault="00000000">
      <w:pPr>
        <w:spacing w:line="263" w:lineRule="auto"/>
        <w:ind w:left="1458" w:right="268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proofErr w:type="gramStart"/>
      <w:r>
        <w:rPr>
          <w:rFonts w:ascii="Constantia" w:eastAsia="Constantia" w:hAnsi="Constantia" w:cs="Constantia"/>
          <w:sz w:val="24"/>
          <w:szCs w:val="24"/>
        </w:rPr>
        <w:t>J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 xml:space="preserve">a  </w:t>
      </w:r>
      <w:proofErr w:type="spellStart"/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udah</w:t>
      </w:r>
      <w:proofErr w:type="spellEnd"/>
      <w:proofErr w:type="gram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uncul</w:t>
      </w:r>
      <w:proofErr w:type="spellEnd"/>
      <w:r>
        <w:rPr>
          <w:rFonts w:ascii="Constantia" w:eastAsia="Constantia" w:hAnsi="Constantia" w:cs="Constantia"/>
          <w:spacing w:val="5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ta</w:t>
      </w:r>
      <w:proofErr w:type="spellEnd"/>
      <w:r>
        <w:rPr>
          <w:rFonts w:ascii="Constantia" w:eastAsia="Constantia" w:hAnsi="Constantia" w:cs="Constantia"/>
          <w:spacing w:val="5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ap 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area</w:t>
      </w:r>
      <w:r>
        <w:rPr>
          <w:rFonts w:ascii="Constantia" w:eastAsia="Constantia" w:hAnsi="Constantia" w:cs="Constantia"/>
          <w:spacing w:val="5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erja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anda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rahkan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focus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tampil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 Indo</w:t>
      </w:r>
      <w:r>
        <w:rPr>
          <w:rFonts w:ascii="Constantia" w:eastAsia="Constantia" w:hAnsi="Constantia" w:cs="Constantia"/>
          <w:spacing w:val="3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ia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ipe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hatkan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3</w:t>
      </w:r>
    </w:p>
    <w:p w14:paraId="54A95155" w14:textId="77777777" w:rsidR="00D03AC1" w:rsidRDefault="00D03AC1">
      <w:pPr>
        <w:spacing w:before="9" w:line="120" w:lineRule="exact"/>
        <w:rPr>
          <w:sz w:val="12"/>
          <w:szCs w:val="12"/>
        </w:rPr>
      </w:pPr>
    </w:p>
    <w:p w14:paraId="7EA20F2E" w14:textId="77777777" w:rsidR="00D03AC1" w:rsidRDefault="00D03AC1">
      <w:pPr>
        <w:spacing w:line="200" w:lineRule="exact"/>
      </w:pPr>
    </w:p>
    <w:p w14:paraId="2A2D47BB" w14:textId="77777777" w:rsidR="00D03AC1" w:rsidRDefault="00000000">
      <w:pPr>
        <w:ind w:left="1056" w:right="267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4. </w:t>
      </w:r>
      <w:r>
        <w:rPr>
          <w:rFonts w:ascii="Constantia" w:eastAsia="Constantia" w:hAnsi="Constantia" w:cs="Constantia"/>
          <w:spacing w:val="5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erapa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efere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pa</w:t>
      </w:r>
      <w:r>
        <w:rPr>
          <w:rFonts w:ascii="Constantia" w:eastAsia="Constantia" w:hAnsi="Constantia" w:cs="Constantia"/>
          <w:spacing w:val="3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 xml:space="preserve">a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</w:t>
      </w:r>
      <w:r>
        <w:rPr>
          <w:rFonts w:ascii="Constantia" w:eastAsia="Constantia" w:hAnsi="Constantia" w:cs="Constantia"/>
          <w:spacing w:val="2"/>
          <w:sz w:val="24"/>
          <w:szCs w:val="24"/>
        </w:rPr>
        <w:t>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262599B1" w14:textId="77777777" w:rsidR="00D03AC1" w:rsidRDefault="00000000">
      <w:pPr>
        <w:spacing w:before="28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a.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Google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:</w:t>
      </w:r>
    </w:p>
    <w:p w14:paraId="0B85DD17" w14:textId="77777777" w:rsidR="00D03AC1" w:rsidRDefault="00D03AC1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</w:pPr>
      <w:hyperlink r:id="rId14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1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google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co</w:t>
        </w:r>
        <w:r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rs=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r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=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{x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=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}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z}</w:t>
        </w:r>
      </w:hyperlink>
    </w:p>
    <w:p w14:paraId="297F8144" w14:textId="77777777" w:rsidR="00D03AC1" w:rsidRDefault="00000000">
      <w:pPr>
        <w:spacing w:before="28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 H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br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d:</w:t>
      </w:r>
    </w:p>
    <w:p w14:paraId="1B8ED33D" w14:textId="77777777" w:rsidR="00D03AC1" w:rsidRDefault="00D03AC1">
      <w:pPr>
        <w:spacing w:before="31"/>
        <w:ind w:left="2178"/>
        <w:rPr>
          <w:rFonts w:ascii="Constantia" w:eastAsia="Constantia" w:hAnsi="Constantia" w:cs="Constantia"/>
          <w:sz w:val="24"/>
          <w:szCs w:val="24"/>
        </w:rPr>
      </w:pPr>
      <w:hyperlink r:id="rId15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t0.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g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oogle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co</w:t>
        </w:r>
        <w:r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rs=y&amp;hl=en&amp;x={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x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}&amp;y=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z}</w:t>
        </w:r>
      </w:hyperlink>
    </w:p>
    <w:p w14:paraId="514A9437" w14:textId="77777777" w:rsidR="00D03AC1" w:rsidRDefault="00000000">
      <w:pPr>
        <w:spacing w:before="29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c.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Google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 Sa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ell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te:</w:t>
      </w:r>
    </w:p>
    <w:p w14:paraId="3524DFA4" w14:textId="77777777" w:rsidR="00D03AC1" w:rsidRDefault="00D03AC1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</w:pPr>
      <w:hyperlink r:id="rId16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w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w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w.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g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oogle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/m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ap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?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ly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r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=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@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18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9&amp;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gl=c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x}&amp;y=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z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}</w:t>
        </w:r>
      </w:hyperlink>
    </w:p>
    <w:p w14:paraId="62A4725D" w14:textId="77777777" w:rsidR="00D03AC1" w:rsidRDefault="00000000">
      <w:pPr>
        <w:spacing w:before="31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 Road:</w:t>
      </w:r>
    </w:p>
    <w:p w14:paraId="59C4472E" w14:textId="77777777" w:rsidR="00D03AC1" w:rsidRDefault="00D03AC1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</w:pPr>
      <w:hyperlink r:id="rId17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1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google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co</w:t>
        </w:r>
        <w:r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rs=h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x}&amp;y=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}&amp;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z}</w:t>
        </w:r>
      </w:hyperlink>
    </w:p>
    <w:p w14:paraId="59EB910B" w14:textId="77777777" w:rsidR="00D03AC1" w:rsidRDefault="00000000">
      <w:pPr>
        <w:spacing w:before="28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e.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 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ra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n:</w:t>
      </w:r>
    </w:p>
    <w:p w14:paraId="3D282AF6" w14:textId="77777777" w:rsidR="00D03AC1" w:rsidRDefault="00D03AC1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</w:pPr>
      <w:hyperlink r:id="rId18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1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google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co</w:t>
        </w:r>
        <w:r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rs=p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=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{x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=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}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z}</w:t>
        </w:r>
      </w:hyperlink>
    </w:p>
    <w:p w14:paraId="490502A6" w14:textId="77777777" w:rsidR="00D03AC1" w:rsidRDefault="00000000">
      <w:pPr>
        <w:tabs>
          <w:tab w:val="left" w:pos="2160"/>
        </w:tabs>
        <w:spacing w:before="31" w:line="263" w:lineRule="auto"/>
        <w:ind w:left="2178" w:right="385" w:hanging="360"/>
        <w:rPr>
          <w:rFonts w:ascii="Constantia" w:eastAsia="Constantia" w:hAnsi="Constantia" w:cs="Constantia"/>
          <w:sz w:val="24"/>
          <w:szCs w:val="24"/>
        </w:rPr>
        <w:sectPr w:rsidR="00D03AC1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f.</w:t>
      </w:r>
      <w:r>
        <w:rPr>
          <w:rFonts w:ascii="Constantia" w:eastAsia="Constantia" w:hAnsi="Constantia" w:cs="Constantia"/>
          <w:sz w:val="24"/>
          <w:szCs w:val="24"/>
        </w:rPr>
        <w:tab/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gis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M</w:t>
      </w:r>
      <w:r>
        <w:rPr>
          <w:rFonts w:ascii="Constantia" w:eastAsia="Constantia" w:hAnsi="Constantia" w:cs="Constantia"/>
          <w:sz w:val="24"/>
          <w:szCs w:val="24"/>
        </w:rPr>
        <w:t xml:space="preserve">ap: </w:t>
      </w:r>
      <w:hyperlink r:id="rId19"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er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er.arcg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i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i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ne.co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D03AC1"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A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c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GIS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/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rest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er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c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W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r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ld_I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ag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e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y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/Map</w:t>
        </w:r>
      </w:hyperlink>
      <w:r>
        <w:rPr>
          <w:rFonts w:ascii="Constantia" w:eastAsia="Constantia" w:hAnsi="Constantia" w:cs="Constantia"/>
          <w:color w:val="EB8703"/>
          <w:sz w:val="24"/>
          <w:szCs w:val="24"/>
        </w:rPr>
        <w:t xml:space="preserve"> </w:t>
      </w:r>
      <w:hyperlink r:id="rId20"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Ser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er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t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l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e/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</w:t>
        </w:r>
        <w:r w:rsidR="00D03AC1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}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 w:rsidR="00D03AC1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D03AC1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{</w:t>
        </w:r>
        <w:r w:rsidR="00D03AC1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x}</w:t>
        </w:r>
      </w:hyperlink>
    </w:p>
    <w:p w14:paraId="604367A1" w14:textId="77777777" w:rsidR="00D03AC1" w:rsidRDefault="00D03AC1">
      <w:pPr>
        <w:spacing w:before="8" w:line="100" w:lineRule="exact"/>
        <w:rPr>
          <w:sz w:val="10"/>
          <w:szCs w:val="10"/>
        </w:rPr>
      </w:pPr>
    </w:p>
    <w:p w14:paraId="14EB76B7" w14:textId="77777777" w:rsidR="00D03AC1" w:rsidRDefault="00D03AC1">
      <w:pPr>
        <w:spacing w:line="200" w:lineRule="exact"/>
      </w:pPr>
    </w:p>
    <w:p w14:paraId="2835FB30" w14:textId="77777777" w:rsidR="00D03AC1" w:rsidRDefault="00D03AC1">
      <w:pPr>
        <w:spacing w:line="200" w:lineRule="exact"/>
      </w:pPr>
    </w:p>
    <w:p w14:paraId="39F21676" w14:textId="77777777" w:rsidR="00D03AC1" w:rsidRDefault="00D03AC1">
      <w:pPr>
        <w:spacing w:line="200" w:lineRule="exact"/>
      </w:pPr>
    </w:p>
    <w:p w14:paraId="17548549" w14:textId="77777777" w:rsidR="00D03AC1" w:rsidRDefault="00000000">
      <w:pPr>
        <w:spacing w:before="7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5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ra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</w:t>
      </w:r>
      <w:r>
        <w:rPr>
          <w:rFonts w:ascii="Constantia" w:eastAsia="Constantia" w:hAnsi="Constantia" w:cs="Constantia"/>
          <w:spacing w:val="1"/>
          <w:sz w:val="24"/>
          <w:szCs w:val="24"/>
        </w:rPr>
        <w:t>am</w:t>
      </w:r>
      <w:r>
        <w:rPr>
          <w:rFonts w:ascii="Constantia" w:eastAsia="Constantia" w:hAnsi="Constantia" w:cs="Constantia"/>
          <w:sz w:val="24"/>
          <w:szCs w:val="24"/>
        </w:rPr>
        <w:t>bah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peta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/map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208A01E3" w14:textId="77777777" w:rsidR="00D03AC1" w:rsidRDefault="00000000">
      <w:pPr>
        <w:spacing w:before="31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a.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 panel br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w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er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m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nu XYZ T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 c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n</w:t>
      </w:r>
      <w:r>
        <w:rPr>
          <w:rFonts w:ascii="Constantia" w:eastAsia="Constantia" w:hAnsi="Constantia" w:cs="Constantia"/>
          <w:sz w:val="24"/>
          <w:szCs w:val="24"/>
        </w:rPr>
        <w:t>ew C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</w:p>
    <w:p w14:paraId="69771610" w14:textId="77777777" w:rsidR="00D03AC1" w:rsidRDefault="00D03AC1">
      <w:pPr>
        <w:spacing w:before="13" w:line="220" w:lineRule="exact"/>
        <w:rPr>
          <w:sz w:val="22"/>
          <w:szCs w:val="22"/>
        </w:rPr>
      </w:pPr>
    </w:p>
    <w:p w14:paraId="18965149" w14:textId="77777777" w:rsidR="00D03AC1" w:rsidRDefault="004F52AD">
      <w:pPr>
        <w:ind w:left="3890"/>
      </w:pPr>
      <w:r>
        <w:pict w14:anchorId="1D1783BB">
          <v:shape id="_x0000_i1028" type="#_x0000_t75" style="width:169.65pt;height:100.5pt">
            <v:imagedata r:id="rId21" o:title=""/>
          </v:shape>
        </w:pict>
      </w:r>
    </w:p>
    <w:p w14:paraId="59B91F75" w14:textId="77777777" w:rsidR="00D03AC1" w:rsidRDefault="00D03AC1">
      <w:pPr>
        <w:spacing w:before="10" w:line="220" w:lineRule="exact"/>
        <w:rPr>
          <w:sz w:val="22"/>
          <w:szCs w:val="22"/>
        </w:rPr>
      </w:pPr>
    </w:p>
    <w:p w14:paraId="2DF89F5A" w14:textId="77777777" w:rsidR="00D03AC1" w:rsidRDefault="00000000">
      <w:pPr>
        <w:ind w:left="3333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4.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enu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buat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kone</w:t>
      </w:r>
      <w:r>
        <w:rPr>
          <w:rFonts w:ascii="Constantia" w:eastAsia="Constantia" w:hAnsi="Constantia" w:cs="Constantia"/>
          <w:spacing w:val="-1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</w:p>
    <w:p w14:paraId="3605FCFD" w14:textId="77777777" w:rsidR="00D03AC1" w:rsidRDefault="00D03AC1">
      <w:pPr>
        <w:spacing w:before="10" w:line="220" w:lineRule="exact"/>
        <w:rPr>
          <w:sz w:val="22"/>
          <w:szCs w:val="22"/>
        </w:rPr>
      </w:pPr>
    </w:p>
    <w:p w14:paraId="1EC73FB8" w14:textId="77777777" w:rsidR="00D03AC1" w:rsidRDefault="00000000">
      <w:pPr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ec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 5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uai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4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5CE42619" w14:textId="77777777" w:rsidR="00D03AC1" w:rsidRDefault="004F52AD">
      <w:pPr>
        <w:spacing w:before="33"/>
        <w:ind w:left="2177"/>
      </w:pPr>
      <w:r>
        <w:pict w14:anchorId="2A2561A5">
          <v:shape id="_x0000_i1029" type="#_x0000_t75" style="width:353.6pt;height:213.15pt">
            <v:imagedata r:id="rId22" o:title=""/>
          </v:shape>
        </w:pict>
      </w:r>
    </w:p>
    <w:p w14:paraId="37966606" w14:textId="77777777" w:rsidR="00D03AC1" w:rsidRDefault="00000000">
      <w:pPr>
        <w:spacing w:before="30"/>
        <w:ind w:left="323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5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kone</w:t>
      </w:r>
      <w:r>
        <w:rPr>
          <w:rFonts w:ascii="Constantia" w:eastAsia="Constantia" w:hAnsi="Constantia" w:cs="Constantia"/>
          <w:spacing w:val="-1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peta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Google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1FD4BEF6" w14:textId="77777777" w:rsidR="00D03AC1" w:rsidRDefault="00000000">
      <w:pPr>
        <w:spacing w:before="31" w:line="264" w:lineRule="auto"/>
        <w:ind w:left="2178" w:right="270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c.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Setelah</w:t>
      </w:r>
      <w:proofErr w:type="spellEnd"/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daftar</w:t>
      </w:r>
      <w:proofErr w:type="spellEnd"/>
      <w:r>
        <w:rPr>
          <w:rFonts w:ascii="Constantia" w:eastAsia="Constantia" w:hAnsi="Constantia" w:cs="Constantia"/>
          <w:spacing w:val="-1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lam</w:t>
      </w:r>
      <w:proofErr w:type="spellEnd"/>
      <w:r>
        <w:rPr>
          <w:rFonts w:ascii="Constantia" w:eastAsia="Constantia" w:hAnsi="Constantia" w:cs="Constantia"/>
          <w:spacing w:val="-1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br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w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er</w:t>
      </w:r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-&gt;</w:t>
      </w:r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XYZ</w:t>
      </w:r>
      <w:r>
        <w:rPr>
          <w:rFonts w:ascii="Constantia" w:eastAsia="Constantia" w:hAnsi="Constantia" w:cs="Constantia"/>
          <w:spacing w:val="-1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les</w:t>
      </w:r>
      <w:r>
        <w:rPr>
          <w:rFonts w:ascii="Constantia" w:eastAsia="Constantia" w:hAnsi="Constantia" w:cs="Constantia"/>
          <w:spacing w:val="-1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-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-3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anda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layer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ehi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6.</w:t>
      </w:r>
    </w:p>
    <w:p w14:paraId="3FAEA17C" w14:textId="77777777" w:rsidR="00D03AC1" w:rsidRDefault="00D03AC1">
      <w:pPr>
        <w:spacing w:before="1" w:line="120" w:lineRule="exact"/>
        <w:rPr>
          <w:sz w:val="13"/>
          <w:szCs w:val="13"/>
        </w:rPr>
      </w:pPr>
    </w:p>
    <w:p w14:paraId="2975DBC7" w14:textId="77777777" w:rsidR="00D03AC1" w:rsidRDefault="00D03AC1">
      <w:pPr>
        <w:spacing w:line="200" w:lineRule="exact"/>
      </w:pPr>
    </w:p>
    <w:p w14:paraId="297D30F2" w14:textId="77777777" w:rsidR="00D03AC1" w:rsidRDefault="004F52AD">
      <w:pPr>
        <w:ind w:left="2177"/>
      </w:pPr>
      <w:r>
        <w:pict w14:anchorId="771FC012">
          <v:shape id="_x0000_i1030" type="#_x0000_t75" style="width:359.3pt;height:166.1pt">
            <v:imagedata r:id="rId23" o:title=""/>
          </v:shape>
        </w:pict>
      </w:r>
    </w:p>
    <w:p w14:paraId="42CB6A9D" w14:textId="77777777" w:rsidR="00D03AC1" w:rsidRDefault="00000000">
      <w:pPr>
        <w:spacing w:before="27"/>
        <w:ind w:left="3316"/>
        <w:rPr>
          <w:rFonts w:ascii="Constantia" w:eastAsia="Constantia" w:hAnsi="Constantia" w:cs="Constantia"/>
          <w:sz w:val="24"/>
          <w:szCs w:val="24"/>
        </w:rPr>
        <w:sectPr w:rsidR="00D03AC1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6.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Tampilan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peta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bersu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10C5D371" w14:textId="77777777" w:rsidR="00D03AC1" w:rsidRDefault="00D03AC1">
      <w:pPr>
        <w:spacing w:before="1" w:line="100" w:lineRule="exact"/>
        <w:rPr>
          <w:sz w:val="11"/>
          <w:szCs w:val="11"/>
        </w:rPr>
      </w:pPr>
    </w:p>
    <w:p w14:paraId="104D57B1" w14:textId="77777777" w:rsidR="00D03AC1" w:rsidRDefault="00D03AC1">
      <w:pPr>
        <w:spacing w:line="200" w:lineRule="exact"/>
      </w:pPr>
    </w:p>
    <w:p w14:paraId="0229D947" w14:textId="77777777" w:rsidR="00D03AC1" w:rsidRDefault="00D03AC1">
      <w:pPr>
        <w:spacing w:line="200" w:lineRule="exact"/>
      </w:pPr>
    </w:p>
    <w:p w14:paraId="1A812035" w14:textId="77777777" w:rsidR="00D03AC1" w:rsidRDefault="00D03AC1">
      <w:pPr>
        <w:spacing w:line="200" w:lineRule="exact"/>
      </w:pPr>
    </w:p>
    <w:p w14:paraId="66BD598F" w14:textId="77777777" w:rsidR="00D03AC1" w:rsidRDefault="00000000">
      <w:pPr>
        <w:spacing w:before="7"/>
        <w:ind w:left="2634" w:right="1852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Imp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t 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ta</w:t>
      </w:r>
      <w:r>
        <w:rPr>
          <w:rFonts w:ascii="Constantia" w:eastAsia="Constantia" w:hAnsi="Constantia" w:cs="Constantia"/>
          <w:b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b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po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l</w:t>
      </w:r>
      <w:r>
        <w:rPr>
          <w:rFonts w:ascii="Constantia" w:eastAsia="Constantia" w:hAnsi="Constantia" w:cs="Constantia"/>
          <w:b/>
          <w:sz w:val="24"/>
          <w:szCs w:val="24"/>
        </w:rPr>
        <w:t>yg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h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digita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G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o</w:t>
      </w:r>
      <w:r>
        <w:rPr>
          <w:rFonts w:ascii="Constantia" w:eastAsia="Constantia" w:hAnsi="Constantia" w:cs="Constantia"/>
          <w:b/>
          <w:sz w:val="24"/>
          <w:szCs w:val="24"/>
        </w:rPr>
        <w:t>o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le 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p</w:t>
      </w:r>
    </w:p>
    <w:p w14:paraId="0921BEA9" w14:textId="77777777" w:rsidR="00D03AC1" w:rsidRDefault="00D03AC1">
      <w:pPr>
        <w:spacing w:before="9" w:line="140" w:lineRule="exact"/>
        <w:rPr>
          <w:sz w:val="14"/>
          <w:szCs w:val="14"/>
        </w:rPr>
      </w:pPr>
    </w:p>
    <w:p w14:paraId="6E9C0899" w14:textId="77777777" w:rsidR="00D03AC1" w:rsidRDefault="00000000">
      <w:pPr>
        <w:tabs>
          <w:tab w:val="left" w:pos="1440"/>
        </w:tabs>
        <w:spacing w:line="263" w:lineRule="auto"/>
        <w:ind w:left="1458" w:right="264" w:hanging="360"/>
        <w:jc w:val="both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z w:val="24"/>
          <w:szCs w:val="24"/>
        </w:rPr>
        <w:tab/>
      </w:r>
      <w:proofErr w:type="gramStart"/>
      <w:r>
        <w:rPr>
          <w:rFonts w:ascii="Constantia" w:eastAsia="Constantia" w:hAnsi="Constantia" w:cs="Constantia"/>
          <w:sz w:val="24"/>
          <w:szCs w:val="24"/>
        </w:rPr>
        <w:t xml:space="preserve">Pada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um</w:t>
      </w:r>
      <w:proofErr w:type="spellEnd"/>
      <w:proofErr w:type="gram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3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area 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polygon 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uatu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3"/>
          <w:sz w:val="24"/>
          <w:szCs w:val="24"/>
        </w:rPr>
        <w:t>d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erah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engg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nakan</w:t>
      </w:r>
      <w:proofErr w:type="spellEnd"/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</w:t>
      </w:r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ap,</w:t>
      </w:r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</w:t>
      </w:r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ou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3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isimpan</w:t>
      </w:r>
      <w:proofErr w:type="spellEnd"/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pacing w:val="5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at</w:t>
      </w:r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 (K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yho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arkup 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an</w:t>
      </w:r>
      <w:r>
        <w:rPr>
          <w:rFonts w:ascii="Constantia" w:eastAsia="Constantia" w:hAnsi="Constantia" w:cs="Constantia"/>
          <w:spacing w:val="-2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uag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)</w:t>
      </w:r>
    </w:p>
    <w:p w14:paraId="7302C00D" w14:textId="77777777" w:rsidR="00D03AC1" w:rsidRDefault="00000000">
      <w:pPr>
        <w:spacing w:before="7" w:line="263" w:lineRule="auto"/>
        <w:ind w:left="1458" w:right="264" w:hanging="360"/>
        <w:jc w:val="both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file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2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pacing w:val="2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2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alam</w:t>
      </w:r>
      <w:proofErr w:type="spellEnd"/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2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en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ih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dahulu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engi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ugin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(K</w:t>
      </w:r>
      <w:r>
        <w:rPr>
          <w:rFonts w:ascii="Constantia" w:eastAsia="Constantia" w:hAnsi="Constantia" w:cs="Constantia"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ool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)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ara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4B8EB745" w14:textId="77777777" w:rsidR="00D03AC1" w:rsidRDefault="00000000">
      <w:pPr>
        <w:spacing w:before="5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a.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Pada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enu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 xml:space="preserve">GIS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h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-&gt; Manage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and In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l </w:t>
      </w:r>
      <w:r>
        <w:rPr>
          <w:rFonts w:ascii="Constantia" w:eastAsia="Constantia" w:hAnsi="Constantia" w:cs="Constantia"/>
          <w:spacing w:val="-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lugin</w:t>
      </w:r>
    </w:p>
    <w:p w14:paraId="3D19B858" w14:textId="77777777" w:rsidR="00D03AC1" w:rsidRDefault="00D03AC1">
      <w:pPr>
        <w:spacing w:before="7" w:line="140" w:lineRule="exact"/>
        <w:rPr>
          <w:sz w:val="15"/>
          <w:szCs w:val="15"/>
        </w:rPr>
      </w:pPr>
    </w:p>
    <w:p w14:paraId="1EC1DF7D" w14:textId="77777777" w:rsidR="00D03AC1" w:rsidRDefault="00D03AC1">
      <w:pPr>
        <w:spacing w:line="200" w:lineRule="exact"/>
      </w:pPr>
    </w:p>
    <w:p w14:paraId="0EA777E2" w14:textId="77777777" w:rsidR="00D03AC1" w:rsidRDefault="004F52AD">
      <w:pPr>
        <w:ind w:left="2177"/>
      </w:pPr>
      <w:r>
        <w:pict w14:anchorId="1818572C">
          <v:shape id="_x0000_i1031" type="#_x0000_t75" style="width:312.95pt;height:111.9pt">
            <v:imagedata r:id="rId24" o:title=""/>
          </v:shape>
        </w:pict>
      </w:r>
    </w:p>
    <w:p w14:paraId="49AED8CA" w14:textId="77777777" w:rsidR="00D03AC1" w:rsidRDefault="00000000">
      <w:pPr>
        <w:spacing w:before="38"/>
        <w:ind w:left="410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7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M</w:t>
      </w:r>
      <w:r>
        <w:rPr>
          <w:rFonts w:ascii="Constantia" w:eastAsia="Constantia" w:hAnsi="Constantia" w:cs="Constantia"/>
          <w:sz w:val="24"/>
          <w:szCs w:val="24"/>
        </w:rPr>
        <w:t xml:space="preserve">enu </w:t>
      </w:r>
      <w:r>
        <w:rPr>
          <w:rFonts w:ascii="Constantia" w:eastAsia="Constantia" w:hAnsi="Constantia" w:cs="Constantia"/>
          <w:spacing w:val="-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lugi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53BFA65B" w14:textId="77777777" w:rsidR="00D03AC1" w:rsidRDefault="00D03AC1">
      <w:pPr>
        <w:spacing w:before="3" w:line="140" w:lineRule="exact"/>
        <w:rPr>
          <w:sz w:val="15"/>
          <w:szCs w:val="15"/>
        </w:rPr>
      </w:pPr>
    </w:p>
    <w:p w14:paraId="7A5DDD40" w14:textId="77777777" w:rsidR="00D03AC1" w:rsidRDefault="00D03AC1">
      <w:pPr>
        <w:spacing w:line="200" w:lineRule="exact"/>
      </w:pPr>
    </w:p>
    <w:p w14:paraId="7DFDEB8A" w14:textId="77777777" w:rsidR="00D03AC1" w:rsidRDefault="00000000">
      <w:pPr>
        <w:spacing w:line="263" w:lineRule="auto"/>
        <w:ind w:left="2178" w:right="268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w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dow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plugi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2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ih</w:t>
      </w:r>
      <w:proofErr w:type="spellEnd"/>
      <w:r>
        <w:rPr>
          <w:rFonts w:ascii="Constantia" w:eastAsia="Constantia" w:hAnsi="Constantia" w:cs="Constantia"/>
          <w:spacing w:val="2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tab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2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2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ri</w:t>
      </w:r>
      <w:proofErr w:type="spellEnd"/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plug</w:t>
      </w:r>
      <w:r>
        <w:rPr>
          <w:rFonts w:ascii="Constantia" w:eastAsia="Constantia" w:hAnsi="Constantia" w:cs="Constantia"/>
          <w:spacing w:val="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27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ol</w:t>
      </w:r>
      <w:r>
        <w:rPr>
          <w:rFonts w:ascii="Constantia" w:eastAsia="Constantia" w:hAnsi="Constantia" w:cs="Constantia"/>
          <w:spacing w:val="4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etelahn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la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ugin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ools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8</w:t>
      </w:r>
    </w:p>
    <w:p w14:paraId="114200C0" w14:textId="77777777" w:rsidR="00D03AC1" w:rsidRDefault="00D03AC1">
      <w:pPr>
        <w:spacing w:before="10" w:line="200" w:lineRule="exact"/>
      </w:pPr>
    </w:p>
    <w:p w14:paraId="2C2383B8" w14:textId="77777777" w:rsidR="00D03AC1" w:rsidRDefault="004F52AD">
      <w:pPr>
        <w:ind w:left="2210"/>
      </w:pPr>
      <w:r>
        <w:pict w14:anchorId="78D4E45C">
          <v:shape id="_x0000_i1032" type="#_x0000_t75" style="width:337.2pt;height:221.7pt">
            <v:imagedata r:id="rId25" o:title=""/>
          </v:shape>
        </w:pict>
      </w:r>
    </w:p>
    <w:p w14:paraId="6980E5A2" w14:textId="77777777" w:rsidR="00D03AC1" w:rsidRDefault="00D03AC1">
      <w:pPr>
        <w:spacing w:before="6" w:line="220" w:lineRule="exact"/>
        <w:rPr>
          <w:sz w:val="22"/>
          <w:szCs w:val="22"/>
        </w:rPr>
      </w:pPr>
    </w:p>
    <w:p w14:paraId="10F6761C" w14:textId="77777777" w:rsidR="00D03AC1" w:rsidRDefault="00000000">
      <w:pPr>
        <w:ind w:left="3153" w:right="2368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8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W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nd</w:t>
      </w:r>
      <w:r>
        <w:rPr>
          <w:rFonts w:ascii="Constantia" w:eastAsia="Constantia" w:hAnsi="Constantia" w:cs="Constantia"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w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nage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and 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l plugin</w:t>
      </w:r>
    </w:p>
    <w:p w14:paraId="5A1DC61E" w14:textId="77777777" w:rsidR="00D03AC1" w:rsidRDefault="00D03AC1">
      <w:pPr>
        <w:spacing w:before="10" w:line="220" w:lineRule="exact"/>
        <w:rPr>
          <w:sz w:val="22"/>
          <w:szCs w:val="22"/>
        </w:rPr>
      </w:pPr>
    </w:p>
    <w:p w14:paraId="434664B5" w14:textId="77777777" w:rsidR="00D03AC1" w:rsidRDefault="00000000">
      <w:pPr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c.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Setelah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berhasil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di 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st</w:t>
      </w:r>
      <w:r>
        <w:rPr>
          <w:rFonts w:ascii="Constantia" w:eastAsia="Constantia" w:hAnsi="Constantia" w:cs="Constantia"/>
          <w:sz w:val="24"/>
          <w:szCs w:val="24"/>
        </w:rPr>
        <w:t>all plugin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ols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p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diguna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</w:p>
    <w:p w14:paraId="7E925E99" w14:textId="77777777" w:rsidR="00D03AC1" w:rsidRDefault="00D03AC1">
      <w:pPr>
        <w:spacing w:before="5" w:line="140" w:lineRule="exact"/>
        <w:rPr>
          <w:sz w:val="15"/>
          <w:szCs w:val="15"/>
        </w:rPr>
      </w:pPr>
    </w:p>
    <w:p w14:paraId="50441488" w14:textId="77777777" w:rsidR="00D03AC1" w:rsidRDefault="00D03AC1">
      <w:pPr>
        <w:spacing w:line="200" w:lineRule="exact"/>
      </w:pPr>
    </w:p>
    <w:p w14:paraId="5ED49679" w14:textId="77777777" w:rsidR="00D03AC1" w:rsidRDefault="004F52AD">
      <w:pPr>
        <w:ind w:left="2177"/>
        <w:sectPr w:rsidR="00D03AC1">
          <w:pgSz w:w="11920" w:h="16860"/>
          <w:pgMar w:top="1000" w:right="820" w:bottom="280" w:left="700" w:header="768" w:footer="1104" w:gutter="0"/>
          <w:cols w:space="720"/>
        </w:sectPr>
      </w:pPr>
      <w:r>
        <w:pict w14:anchorId="1A49922A">
          <v:shape id="_x0000_i1033" type="#_x0000_t75" style="width:157.55pt;height:32.1pt">
            <v:imagedata r:id="rId26" o:title=""/>
          </v:shape>
        </w:pict>
      </w:r>
    </w:p>
    <w:p w14:paraId="1C9D7D78" w14:textId="77777777" w:rsidR="00D03AC1" w:rsidRDefault="00D03AC1">
      <w:pPr>
        <w:spacing w:before="8" w:line="100" w:lineRule="exact"/>
        <w:rPr>
          <w:sz w:val="10"/>
          <w:szCs w:val="10"/>
        </w:rPr>
      </w:pPr>
    </w:p>
    <w:p w14:paraId="60E33271" w14:textId="77777777" w:rsidR="00D03AC1" w:rsidRDefault="00D03AC1">
      <w:pPr>
        <w:spacing w:line="200" w:lineRule="exact"/>
      </w:pPr>
    </w:p>
    <w:p w14:paraId="07130EB1" w14:textId="77777777" w:rsidR="00D03AC1" w:rsidRDefault="00D03AC1">
      <w:pPr>
        <w:spacing w:line="200" w:lineRule="exact"/>
      </w:pPr>
    </w:p>
    <w:p w14:paraId="01275686" w14:textId="77777777" w:rsidR="00D03AC1" w:rsidRDefault="00D03AC1">
      <w:pPr>
        <w:spacing w:line="200" w:lineRule="exact"/>
      </w:pPr>
    </w:p>
    <w:p w14:paraId="5D2F0B53" w14:textId="77777777" w:rsidR="00D03AC1" w:rsidRDefault="00000000">
      <w:pPr>
        <w:spacing w:before="7" w:line="261" w:lineRule="auto"/>
        <w:ind w:left="1458" w:right="238" w:hanging="360"/>
        <w:jc w:val="both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telah</w:t>
      </w:r>
      <w:proofErr w:type="spellEnd"/>
      <w:r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dibuat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al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e </w:t>
      </w:r>
      <w:r>
        <w:rPr>
          <w:rFonts w:ascii="Constantia" w:eastAsia="Constantia" w:hAnsi="Constantia" w:cs="Constantia"/>
          <w:spacing w:val="-2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area</w:t>
      </w:r>
      <w:r>
        <w:rPr>
          <w:rFonts w:ascii="Constantia" w:eastAsia="Constantia" w:hAnsi="Constantia" w:cs="Constantia"/>
          <w:spacing w:val="-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pol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 xml:space="preserve">gon 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 xml:space="preserve">a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engan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-cl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ck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pacing w:val="-3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n </w:t>
      </w:r>
      <w:r w:rsidR="004F52AD">
        <w:pict w14:anchorId="137908BD">
          <v:shape id="_x0000_i1034" type="#_x0000_t75" style="width:23.5pt;height:22.1pt">
            <v:imagedata r:id="rId27" o:title=""/>
          </v:shape>
        </w:pict>
      </w:r>
      <w:r>
        <w:rPr>
          <w:spacing w:val="46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import</w:t>
      </w:r>
      <w:r>
        <w:rPr>
          <w:rFonts w:ascii="Constantia" w:eastAsia="Constantia" w:hAnsi="Constantia" w:cs="Constantia"/>
          <w:spacing w:val="2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elan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ut</w:t>
      </w:r>
      <w:r>
        <w:rPr>
          <w:rFonts w:ascii="Constantia" w:eastAsia="Constantia" w:hAnsi="Constantia" w:cs="Constantia"/>
          <w:spacing w:val="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tekan</w:t>
      </w:r>
      <w:proofErr w:type="spellEnd"/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om</w:t>
      </w:r>
      <w:r>
        <w:rPr>
          <w:rFonts w:ascii="Constantia" w:eastAsia="Constantia" w:hAnsi="Constantia" w:cs="Constantia"/>
          <w:sz w:val="24"/>
          <w:szCs w:val="24"/>
        </w:rPr>
        <w:t>bol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Ru</w:t>
      </w:r>
      <w:r>
        <w:rPr>
          <w:rFonts w:ascii="Constantia" w:eastAsia="Constantia" w:hAnsi="Constantia" w:cs="Constantia"/>
          <w:spacing w:val="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 Ga</w:t>
      </w:r>
      <w:r>
        <w:rPr>
          <w:rFonts w:ascii="Constantia" w:eastAsia="Constantia" w:hAnsi="Constantia" w:cs="Constantia"/>
          <w:spacing w:val="2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9</w:t>
      </w:r>
      <w:r>
        <w:rPr>
          <w:rFonts w:ascii="Constantia" w:eastAsia="Constantia" w:hAnsi="Constantia" w:cs="Constantia"/>
          <w:sz w:val="24"/>
          <w:szCs w:val="24"/>
        </w:rPr>
        <w:t>.</w:t>
      </w:r>
    </w:p>
    <w:p w14:paraId="70D25547" w14:textId="77777777" w:rsidR="00D03AC1" w:rsidRDefault="00D03AC1">
      <w:pPr>
        <w:spacing w:before="8" w:line="240" w:lineRule="exact"/>
        <w:rPr>
          <w:sz w:val="24"/>
          <w:szCs w:val="24"/>
        </w:rPr>
      </w:pPr>
    </w:p>
    <w:p w14:paraId="501E8033" w14:textId="77777777" w:rsidR="00D03AC1" w:rsidRDefault="00000000">
      <w:pPr>
        <w:ind w:left="1010"/>
      </w:pPr>
      <w:r>
        <w:pict w14:anchorId="2550E5F8">
          <v:shape id="_x0000_s2054" type="#_x0000_t75" style="position:absolute;left:0;text-align:left;margin-left:318pt;margin-top:0;width:220.55pt;height:179.5pt;z-index:-251657728;mso-position-horizontal-relative:page">
            <v:imagedata r:id="rId28" o:title=""/>
            <w10:wrap anchorx="page"/>
          </v:shape>
        </w:pict>
      </w:r>
      <w:r w:rsidR="004F52AD">
        <w:pict w14:anchorId="2B93347C">
          <v:shape id="_x0000_i1035" type="#_x0000_t75" style="width:224.55pt;height:178.95pt">
            <v:imagedata r:id="rId29" o:title=""/>
          </v:shape>
        </w:pict>
      </w:r>
    </w:p>
    <w:p w14:paraId="3D2904A9" w14:textId="77777777" w:rsidR="00D03AC1" w:rsidRDefault="00D03AC1">
      <w:pPr>
        <w:spacing w:before="20" w:line="280" w:lineRule="exact"/>
        <w:rPr>
          <w:sz w:val="28"/>
          <w:szCs w:val="28"/>
        </w:rPr>
      </w:pPr>
    </w:p>
    <w:p w14:paraId="69A4A2F4" w14:textId="77777777" w:rsidR="00D03AC1" w:rsidRDefault="00000000">
      <w:pPr>
        <w:ind w:left="2850" w:right="2065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9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Impo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</w:p>
    <w:p w14:paraId="6C0C697E" w14:textId="77777777" w:rsidR="00D03AC1" w:rsidRDefault="00D03AC1">
      <w:pPr>
        <w:spacing w:line="200" w:lineRule="exact"/>
      </w:pPr>
    </w:p>
    <w:p w14:paraId="3337F478" w14:textId="77777777" w:rsidR="00D03AC1" w:rsidRDefault="00D03AC1">
      <w:pPr>
        <w:spacing w:line="200" w:lineRule="exact"/>
      </w:pPr>
    </w:p>
    <w:p w14:paraId="04AA7671" w14:textId="77777777" w:rsidR="00D03AC1" w:rsidRDefault="00D03AC1">
      <w:pPr>
        <w:spacing w:before="15" w:line="260" w:lineRule="exact"/>
        <w:rPr>
          <w:sz w:val="26"/>
          <w:szCs w:val="26"/>
        </w:rPr>
      </w:pPr>
    </w:p>
    <w:p w14:paraId="1A8E6E2C" w14:textId="77777777" w:rsidR="00D03AC1" w:rsidRDefault="00000000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4. </w:t>
      </w:r>
      <w:r>
        <w:rPr>
          <w:rFonts w:ascii="Constantia" w:eastAsia="Constantia" w:hAnsi="Constantia" w:cs="Constantia"/>
          <w:spacing w:val="5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ou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put a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ea poly</w:t>
      </w:r>
      <w:r>
        <w:rPr>
          <w:rFonts w:ascii="Constantia" w:eastAsia="Constantia" w:hAnsi="Constantia" w:cs="Constantia"/>
          <w:spacing w:val="3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on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10</w:t>
      </w:r>
    </w:p>
    <w:p w14:paraId="65254C66" w14:textId="77777777" w:rsidR="00D03AC1" w:rsidRDefault="00D03AC1">
      <w:pPr>
        <w:spacing w:before="14" w:line="220" w:lineRule="exact"/>
        <w:rPr>
          <w:sz w:val="22"/>
          <w:szCs w:val="22"/>
        </w:rPr>
      </w:pPr>
    </w:p>
    <w:p w14:paraId="62F0CAA8" w14:textId="77777777" w:rsidR="00D03AC1" w:rsidRDefault="004F52AD">
      <w:pPr>
        <w:ind w:left="1685"/>
      </w:pPr>
      <w:r>
        <w:pict w14:anchorId="49514746">
          <v:shape id="_x0000_i1036" type="#_x0000_t75" style="width:389.25pt;height:202.45pt">
            <v:imagedata r:id="rId30" o:title=""/>
          </v:shape>
        </w:pict>
      </w:r>
    </w:p>
    <w:p w14:paraId="4A9B748F" w14:textId="77777777" w:rsidR="00D03AC1" w:rsidRDefault="00D03AC1">
      <w:pPr>
        <w:spacing w:before="5" w:line="220" w:lineRule="exact"/>
        <w:rPr>
          <w:sz w:val="22"/>
          <w:szCs w:val="22"/>
        </w:rPr>
      </w:pPr>
    </w:p>
    <w:p w14:paraId="48D37082" w14:textId="77777777" w:rsidR="00D03AC1" w:rsidRDefault="00000000">
      <w:pPr>
        <w:ind w:left="2082" w:right="1299"/>
        <w:jc w:val="center"/>
        <w:rPr>
          <w:rFonts w:ascii="Constantia" w:eastAsia="Constantia" w:hAnsi="Constantia" w:cs="Constantia"/>
          <w:sz w:val="24"/>
          <w:szCs w:val="24"/>
        </w:rPr>
        <w:sectPr w:rsidR="00D03AC1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</w:t>
      </w:r>
      <w:r>
        <w:rPr>
          <w:rFonts w:ascii="Constantia" w:eastAsia="Constantia" w:hAnsi="Constantia" w:cs="Constantia"/>
          <w:spacing w:val="1"/>
          <w:sz w:val="24"/>
          <w:szCs w:val="24"/>
        </w:rPr>
        <w:t>0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rea pol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pacing w:val="3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 xml:space="preserve">on DKI 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 xml:space="preserve">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peta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tMap</w:t>
      </w:r>
    </w:p>
    <w:p w14:paraId="72900DE8" w14:textId="77777777" w:rsidR="00D03AC1" w:rsidRDefault="00D03AC1">
      <w:pPr>
        <w:spacing w:before="8" w:line="100" w:lineRule="exact"/>
        <w:rPr>
          <w:sz w:val="10"/>
          <w:szCs w:val="10"/>
        </w:rPr>
      </w:pPr>
    </w:p>
    <w:p w14:paraId="1B725F97" w14:textId="77777777" w:rsidR="00D03AC1" w:rsidRDefault="00D03AC1">
      <w:pPr>
        <w:spacing w:line="200" w:lineRule="exact"/>
      </w:pPr>
    </w:p>
    <w:p w14:paraId="0DC9E353" w14:textId="77777777" w:rsidR="00D03AC1" w:rsidRDefault="00D03AC1">
      <w:pPr>
        <w:spacing w:line="200" w:lineRule="exact"/>
      </w:pPr>
    </w:p>
    <w:p w14:paraId="152294DD" w14:textId="77777777" w:rsidR="00D03AC1" w:rsidRDefault="00D03AC1">
      <w:pPr>
        <w:spacing w:line="200" w:lineRule="exact"/>
      </w:pPr>
    </w:p>
    <w:p w14:paraId="6AB58E1E" w14:textId="77777777" w:rsidR="00D03AC1" w:rsidRDefault="00000000">
      <w:pPr>
        <w:spacing w:before="7" w:line="265" w:lineRule="auto"/>
        <w:ind w:left="1458" w:right="270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5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layer</w:t>
      </w:r>
      <w:r>
        <w:rPr>
          <w:rFonts w:ascii="Constantia" w:eastAsia="Constantia" w:hAnsi="Constantia" w:cs="Constantia"/>
          <w:spacing w:val="2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area</w:t>
      </w:r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pol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gon</w:t>
      </w:r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agai</w:t>
      </w:r>
      <w:proofErr w:type="spellEnd"/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hp</w:t>
      </w:r>
      <w:proofErr w:type="spellEnd"/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(ESRI</w:t>
      </w:r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Shape)</w:t>
      </w:r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ca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cl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ck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layer -&gt; ex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 -&gt; save fea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ure as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(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</w:t>
      </w: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>)</w:t>
      </w:r>
    </w:p>
    <w:p w14:paraId="5219F8B4" w14:textId="77777777" w:rsidR="00D03AC1" w:rsidRDefault="00D03AC1">
      <w:pPr>
        <w:spacing w:before="8" w:line="200" w:lineRule="exact"/>
      </w:pPr>
    </w:p>
    <w:p w14:paraId="4966E922" w14:textId="77777777" w:rsidR="00D03AC1" w:rsidRDefault="004F52AD">
      <w:pPr>
        <w:ind w:left="2535"/>
      </w:pPr>
      <w:r>
        <w:pict w14:anchorId="4E28142F">
          <v:shape id="_x0000_i1037" type="#_x0000_t75" style="width:305.1pt;height:255.2pt">
            <v:imagedata r:id="rId31" o:title=""/>
          </v:shape>
        </w:pict>
      </w:r>
    </w:p>
    <w:p w14:paraId="0C0A8BBB" w14:textId="77777777" w:rsidR="00D03AC1" w:rsidRDefault="00D03AC1">
      <w:pPr>
        <w:spacing w:before="5" w:line="220" w:lineRule="exact"/>
        <w:rPr>
          <w:sz w:val="22"/>
          <w:szCs w:val="22"/>
        </w:rPr>
      </w:pPr>
    </w:p>
    <w:p w14:paraId="0B9F3843" w14:textId="77777777" w:rsidR="00D03AC1" w:rsidRDefault="00000000">
      <w:pPr>
        <w:ind w:left="30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</w:t>
      </w: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Exp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ea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agai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ESRI Shapef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</w:t>
      </w:r>
    </w:p>
    <w:p w14:paraId="763E2612" w14:textId="77777777" w:rsidR="00D03AC1" w:rsidRDefault="00D03AC1">
      <w:pPr>
        <w:spacing w:before="10" w:line="220" w:lineRule="exact"/>
        <w:rPr>
          <w:sz w:val="22"/>
          <w:szCs w:val="22"/>
        </w:rPr>
      </w:pPr>
    </w:p>
    <w:p w14:paraId="49478889" w14:textId="77777777" w:rsidR="00D03AC1" w:rsidRDefault="00000000">
      <w:pPr>
        <w:ind w:left="2500" w:right="1439"/>
        <w:jc w:val="center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e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proofErr w:type="gram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!</w:t>
      </w:r>
      <w:r>
        <w:rPr>
          <w:rFonts w:ascii="Constantia" w:eastAsia="Constantia" w:hAnsi="Constantia" w:cs="Constantia"/>
          <w:sz w:val="24"/>
          <w:szCs w:val="24"/>
        </w:rPr>
        <w:t>!</w:t>
      </w:r>
      <w:proofErr w:type="gramEnd"/>
    </w:p>
    <w:p w14:paraId="584DBD52" w14:textId="77777777" w:rsidR="00D03AC1" w:rsidRDefault="00D03AC1">
      <w:pPr>
        <w:spacing w:before="8" w:line="220" w:lineRule="exact"/>
        <w:rPr>
          <w:sz w:val="22"/>
          <w:szCs w:val="22"/>
        </w:rPr>
      </w:pPr>
    </w:p>
    <w:p w14:paraId="3964CC8E" w14:textId="77777777" w:rsidR="00D03AC1" w:rsidRDefault="00000000">
      <w:pPr>
        <w:spacing w:line="265" w:lineRule="auto"/>
        <w:ind w:left="1458" w:right="266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6. </w:t>
      </w:r>
      <w:r>
        <w:rPr>
          <w:rFonts w:ascii="Constantia" w:eastAsia="Constantia" w:hAnsi="Constantia" w:cs="Constantia"/>
          <w:spacing w:val="4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Dalam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ri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ta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erapa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digunakan</w:t>
      </w:r>
      <w:proofErr w:type="spellEnd"/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un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ngelo</w:t>
      </w:r>
      <w:r>
        <w:rPr>
          <w:rFonts w:ascii="Constantia" w:eastAsia="Constantia" w:hAnsi="Constantia" w:cs="Constantia"/>
          <w:spacing w:val="-3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data 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pat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</w:t>
      </w:r>
      <w:r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hatkan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ar</w:t>
      </w:r>
    </w:p>
    <w:p w14:paraId="6B082E4A" w14:textId="77777777" w:rsidR="00D03AC1" w:rsidRDefault="00000000">
      <w:pPr>
        <w:spacing w:before="3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12</w:t>
      </w:r>
      <w:r>
        <w:rPr>
          <w:rFonts w:ascii="Constantia" w:eastAsia="Constantia" w:hAnsi="Constantia" w:cs="Constantia"/>
          <w:sz w:val="24"/>
          <w:szCs w:val="24"/>
        </w:rPr>
        <w:t>.</w:t>
      </w:r>
    </w:p>
    <w:p w14:paraId="33E4AA65" w14:textId="77777777" w:rsidR="00D03AC1" w:rsidRDefault="00D03AC1">
      <w:pPr>
        <w:spacing w:before="5" w:line="140" w:lineRule="exact"/>
        <w:rPr>
          <w:sz w:val="15"/>
          <w:szCs w:val="15"/>
        </w:rPr>
      </w:pPr>
    </w:p>
    <w:p w14:paraId="6669B28A" w14:textId="77777777" w:rsidR="00D03AC1" w:rsidRDefault="00D03AC1">
      <w:pPr>
        <w:spacing w:line="200" w:lineRule="exact"/>
      </w:pPr>
    </w:p>
    <w:p w14:paraId="7FF34DC4" w14:textId="77777777" w:rsidR="00D03AC1" w:rsidRDefault="004F52AD">
      <w:pPr>
        <w:ind w:left="3481"/>
      </w:pPr>
      <w:r>
        <w:pict w14:anchorId="729B1B0C">
          <v:shape id="_x0000_i1038" type="#_x0000_t75" style="width:228.85pt;height:196.05pt">
            <v:imagedata r:id="rId32" o:title=""/>
          </v:shape>
        </w:pict>
      </w:r>
    </w:p>
    <w:p w14:paraId="33FB5F26" w14:textId="77777777" w:rsidR="00D03AC1" w:rsidRDefault="00000000">
      <w:pPr>
        <w:spacing w:before="36"/>
        <w:ind w:left="3473" w:right="2333"/>
        <w:jc w:val="center"/>
        <w:rPr>
          <w:rFonts w:ascii="Constantia" w:eastAsia="Constantia" w:hAnsi="Constantia" w:cs="Constantia"/>
          <w:sz w:val="24"/>
          <w:szCs w:val="24"/>
        </w:rPr>
        <w:sectPr w:rsidR="00D03AC1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</w:t>
      </w:r>
      <w:r>
        <w:rPr>
          <w:rFonts w:ascii="Constantia" w:eastAsia="Constantia" w:hAnsi="Constantia" w:cs="Constantia"/>
          <w:spacing w:val="-2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Daftar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 xml:space="preserve">le 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4D7E13E3" w14:textId="77777777" w:rsidR="00D03AC1" w:rsidRDefault="00D03AC1">
      <w:pPr>
        <w:spacing w:before="1" w:line="100" w:lineRule="exact"/>
        <w:rPr>
          <w:sz w:val="11"/>
          <w:szCs w:val="11"/>
        </w:rPr>
      </w:pPr>
    </w:p>
    <w:p w14:paraId="78CDD88F" w14:textId="77777777" w:rsidR="00D03AC1" w:rsidRDefault="00D03AC1">
      <w:pPr>
        <w:spacing w:line="200" w:lineRule="exact"/>
      </w:pPr>
    </w:p>
    <w:p w14:paraId="0BF9D1C6" w14:textId="77777777" w:rsidR="00D03AC1" w:rsidRDefault="00D03AC1">
      <w:pPr>
        <w:spacing w:line="200" w:lineRule="exact"/>
      </w:pPr>
    </w:p>
    <w:p w14:paraId="09F15B18" w14:textId="77777777" w:rsidR="00D03AC1" w:rsidRDefault="00D03AC1">
      <w:pPr>
        <w:spacing w:line="200" w:lineRule="exact"/>
      </w:pPr>
    </w:p>
    <w:p w14:paraId="0B406A1C" w14:textId="77777777" w:rsidR="00D03AC1" w:rsidRDefault="00000000">
      <w:pPr>
        <w:spacing w:before="7"/>
        <w:ind w:left="4447" w:right="3661"/>
        <w:jc w:val="center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ktik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z w:val="24"/>
          <w:szCs w:val="24"/>
        </w:rPr>
        <w:t>m</w:t>
      </w:r>
      <w:proofErr w:type="spellEnd"/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ndi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  <w:proofErr w:type="spellEnd"/>
    </w:p>
    <w:p w14:paraId="4133651A" w14:textId="77777777" w:rsidR="00D03AC1" w:rsidRDefault="00D03AC1">
      <w:pPr>
        <w:spacing w:before="9" w:line="140" w:lineRule="exact"/>
        <w:rPr>
          <w:sz w:val="14"/>
          <w:szCs w:val="14"/>
        </w:rPr>
      </w:pPr>
    </w:p>
    <w:p w14:paraId="6BBA615F" w14:textId="77777777" w:rsidR="00D03AC1" w:rsidRDefault="00000000">
      <w:pPr>
        <w:ind w:left="1420" w:right="469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Buat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baru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_gi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2</w:t>
      </w:r>
    </w:p>
    <w:p w14:paraId="68366BED" w14:textId="77777777" w:rsidR="00D03AC1" w:rsidRDefault="00000000">
      <w:pPr>
        <w:spacing w:before="28" w:line="263" w:lineRule="auto"/>
        <w:ind w:left="1818" w:right="270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data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kt</w:t>
      </w:r>
      <w:r>
        <w:rPr>
          <w:rFonts w:ascii="Constantia" w:eastAsia="Constantia" w:hAnsi="Constantia" w:cs="Constantia"/>
          <w:sz w:val="24"/>
          <w:szCs w:val="24"/>
        </w:rPr>
        <w:t>ikum</w:t>
      </w:r>
      <w:proofErr w:type="spellEnd"/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3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belu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un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eal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pol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gon DIY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ogya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 dan Depok</w:t>
      </w:r>
    </w:p>
    <w:p w14:paraId="0AD74B07" w14:textId="77777777" w:rsidR="00D03AC1" w:rsidRDefault="00000000">
      <w:pPr>
        <w:spacing w:before="7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Tampilkan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laporan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oyek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!</w:t>
      </w:r>
    </w:p>
    <w:p w14:paraId="502E05AC" w14:textId="7714DA4C" w:rsidR="004F52AD" w:rsidRDefault="004F52AD">
      <w:pPr>
        <w:spacing w:before="7"/>
        <w:ind w:left="1458"/>
        <w:rPr>
          <w:rFonts w:ascii="Constantia" w:eastAsia="Constantia" w:hAnsi="Constantia" w:cs="Constantia"/>
          <w:sz w:val="24"/>
          <w:szCs w:val="24"/>
        </w:rPr>
      </w:pPr>
    </w:p>
    <w:p w14:paraId="22DCDBC1" w14:textId="77777777" w:rsidR="004F52AD" w:rsidRDefault="004F52AD" w:rsidP="004F52AD">
      <w:pPr>
        <w:spacing w:before="7"/>
        <w:rPr>
          <w:rFonts w:ascii="Constantia" w:eastAsia="Constantia" w:hAnsi="Constantia" w:cs="Constantia"/>
          <w:sz w:val="24"/>
          <w:szCs w:val="24"/>
        </w:rPr>
      </w:pPr>
    </w:p>
    <w:p w14:paraId="7C1B2107" w14:textId="1B478C44" w:rsidR="004F52AD" w:rsidRDefault="004F52AD" w:rsidP="004F52AD">
      <w:pPr>
        <w:spacing w:before="7"/>
        <w:rPr>
          <w:rFonts w:ascii="Constantia" w:eastAsia="Constantia" w:hAnsi="Constantia" w:cs="Constantia"/>
          <w:sz w:val="24"/>
          <w:szCs w:val="24"/>
        </w:rPr>
      </w:pPr>
      <w:r w:rsidRPr="004F52AD">
        <w:rPr>
          <w:rFonts w:ascii="Constantia" w:eastAsia="Constantia" w:hAnsi="Constantia" w:cs="Constantia"/>
          <w:sz w:val="24"/>
          <w:szCs w:val="24"/>
        </w:rPr>
        <w:drawing>
          <wp:inline distT="0" distB="0" distL="0" distR="0" wp14:anchorId="4E05CBEC" wp14:editId="49DBBB5B">
            <wp:extent cx="6029608" cy="3182422"/>
            <wp:effectExtent l="0" t="0" r="0" b="0"/>
            <wp:docPr id="156262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21858" name=""/>
                    <pic:cNvPicPr/>
                  </pic:nvPicPr>
                  <pic:blipFill rotWithShape="1">
                    <a:blip r:embed="rId33"/>
                    <a:srcRect b="6121"/>
                    <a:stretch/>
                  </pic:blipFill>
                  <pic:spPr bwMode="auto">
                    <a:xfrm>
                      <a:off x="0" y="0"/>
                      <a:ext cx="6033282" cy="318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8246" w14:textId="77777777" w:rsidR="004F52AD" w:rsidRDefault="004F52AD">
      <w:pPr>
        <w:spacing w:before="7"/>
        <w:ind w:left="1458"/>
        <w:rPr>
          <w:rFonts w:ascii="Constantia" w:eastAsia="Constantia" w:hAnsi="Constantia" w:cs="Constantia"/>
          <w:sz w:val="24"/>
          <w:szCs w:val="24"/>
        </w:rPr>
      </w:pPr>
    </w:p>
    <w:p w14:paraId="211FD52A" w14:textId="77777777" w:rsidR="004F52AD" w:rsidRDefault="004F52AD" w:rsidP="004F52AD">
      <w:pPr>
        <w:spacing w:before="7"/>
        <w:ind w:left="142"/>
        <w:rPr>
          <w:rFonts w:ascii="Constantia" w:eastAsia="Constantia" w:hAnsi="Constantia" w:cs="Constantia"/>
          <w:sz w:val="24"/>
          <w:szCs w:val="24"/>
        </w:rPr>
      </w:pPr>
    </w:p>
    <w:p w14:paraId="77203B83" w14:textId="5BD54E0B" w:rsidR="004F52AD" w:rsidRDefault="004F52AD" w:rsidP="004F52AD">
      <w:pPr>
        <w:spacing w:before="7"/>
        <w:ind w:left="142"/>
        <w:rPr>
          <w:rFonts w:ascii="Constantia" w:eastAsia="Constantia" w:hAnsi="Constantia" w:cs="Constantia"/>
          <w:sz w:val="24"/>
          <w:szCs w:val="24"/>
        </w:rPr>
      </w:pPr>
      <w:r w:rsidRPr="004F52AD">
        <w:rPr>
          <w:rFonts w:ascii="Constantia" w:eastAsia="Constantia" w:hAnsi="Constantia" w:cs="Constantia"/>
          <w:sz w:val="24"/>
          <w:szCs w:val="24"/>
        </w:rPr>
        <w:drawing>
          <wp:inline distT="0" distB="0" distL="0" distR="0" wp14:anchorId="5FA20E6A" wp14:editId="463E371E">
            <wp:extent cx="6604000" cy="3476530"/>
            <wp:effectExtent l="0" t="0" r="6350" b="0"/>
            <wp:docPr id="197187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76331" name=""/>
                    <pic:cNvPicPr/>
                  </pic:nvPicPr>
                  <pic:blipFill rotWithShape="1">
                    <a:blip r:embed="rId34"/>
                    <a:srcRect b="6365"/>
                    <a:stretch/>
                  </pic:blipFill>
                  <pic:spPr bwMode="auto">
                    <a:xfrm>
                      <a:off x="0" y="0"/>
                      <a:ext cx="6604000" cy="347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86384" w14:textId="19C6CD76" w:rsidR="004F52AD" w:rsidRPr="00E927CD" w:rsidRDefault="004F52AD" w:rsidP="004F52AD">
      <w:pPr>
        <w:spacing w:before="7"/>
        <w:rPr>
          <w:rFonts w:ascii="Constantia" w:eastAsia="Constantia" w:hAnsi="Constantia" w:cs="Constantia"/>
          <w:caps/>
          <w:sz w:val="24"/>
          <w:szCs w:val="24"/>
        </w:rPr>
      </w:pPr>
    </w:p>
    <w:sectPr w:rsidR="004F52AD" w:rsidRPr="00E927CD">
      <w:pgSz w:w="11920" w:h="16860"/>
      <w:pgMar w:top="1000" w:right="820" w:bottom="280" w:left="700" w:header="768" w:footer="11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93DE9" w14:textId="77777777" w:rsidR="00120648" w:rsidRDefault="00120648">
      <w:r>
        <w:separator/>
      </w:r>
    </w:p>
  </w:endnote>
  <w:endnote w:type="continuationSeparator" w:id="0">
    <w:p w14:paraId="2CA6A82F" w14:textId="77777777" w:rsidR="00120648" w:rsidRDefault="00120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FB3FE" w14:textId="77777777" w:rsidR="00D03AC1" w:rsidRDefault="00000000">
    <w:pPr>
      <w:spacing w:line="200" w:lineRule="exact"/>
    </w:pPr>
    <w:r>
      <w:pict w14:anchorId="1C0252B3">
        <v:group id="_x0000_s1027" style="position:absolute;margin-left:42pt;margin-top:765.7pt;width:506.25pt;height:.75pt;z-index:-251659264;mso-position-horizontal-relative:page;mso-position-vertical-relative:page" coordorigin="840,15314" coordsize="10125,15">
          <v:shape id="_x0000_s1028" style="position:absolute;left:840;top:15314;width:10125;height:15" coordorigin="840,15314" coordsize="10125,15" path="m840,15329r10125,-15e" filled="f" strokecolor="#009fb8">
            <v:path arrowok="t"/>
          </v:shape>
          <w10:wrap anchorx="page" anchory="page"/>
        </v:group>
      </w:pict>
    </w:r>
    <w:r>
      <w:pict w14:anchorId="202B5CB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770.9pt;width:161.2pt;height:14.75pt;z-index:-251658240;mso-position-horizontal-relative:page;mso-position-vertical-relative:page" filled="f" stroked="f">
          <v:textbox inset="0,0,0,0">
            <w:txbxContent>
              <w:p w14:paraId="721E1028" w14:textId="77777777" w:rsidR="00D03AC1" w:rsidRDefault="00000000">
                <w:pPr>
                  <w:spacing w:line="260" w:lineRule="exact"/>
                  <w:ind w:left="20" w:right="-38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k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s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10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G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o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4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o</w:t>
                </w:r>
                <w:proofErr w:type="spellEnd"/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g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e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9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4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p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22"/>
                    <w:sz w:val="24"/>
                    <w:szCs w:val="24"/>
                  </w:rPr>
                  <w:t xml:space="preserve"> </w:t>
                </w:r>
                <w:r>
                  <w:rPr>
                    <w:rFonts w:ascii="Constantia" w:eastAsia="Constantia" w:hAnsi="Constantia" w:cs="Constantia"/>
                    <w:color w:val="8D9BAE"/>
                    <w:sz w:val="24"/>
                    <w:szCs w:val="24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3A90C175">
        <v:shape id="_x0000_s1025" type="#_x0000_t202" style="position:absolute;margin-left:440.85pt;margin-top:771.65pt;width:26.15pt;height:14pt;z-index:-251657216;mso-position-horizontal-relative:page;mso-position-vertical-relative:page" filled="f" stroked="f">
          <v:textbox inset="0,0,0,0">
            <w:txbxContent>
              <w:p w14:paraId="7EB20E17" w14:textId="77777777" w:rsidR="00D03AC1" w:rsidRDefault="00000000">
                <w:pPr>
                  <w:spacing w:line="260" w:lineRule="exact"/>
                  <w:ind w:left="40" w:right="-36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t xml:space="preserve"> | 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DC009" w14:textId="77777777" w:rsidR="00120648" w:rsidRDefault="00120648">
      <w:r>
        <w:separator/>
      </w:r>
    </w:p>
  </w:footnote>
  <w:footnote w:type="continuationSeparator" w:id="0">
    <w:p w14:paraId="4AD331E6" w14:textId="77777777" w:rsidR="00120648" w:rsidRDefault="001206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4EC479" w14:textId="77777777" w:rsidR="00D03AC1" w:rsidRDefault="00000000">
    <w:pPr>
      <w:spacing w:line="200" w:lineRule="exact"/>
    </w:pPr>
    <w:r>
      <w:pict w14:anchorId="6A4CB68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97.6pt;margin-top:37.4pt;width:142.15pt;height:14pt;z-index:-251660288;mso-position-horizontal-relative:page;mso-position-vertical-relative:page" filled="f" stroked="f">
          <v:textbox inset="0,0,0,0">
            <w:txbxContent>
              <w:p w14:paraId="5E5A6B56" w14:textId="77777777" w:rsidR="00D03AC1" w:rsidRDefault="00000000">
                <w:pPr>
                  <w:spacing w:line="260" w:lineRule="exact"/>
                  <w:ind w:left="20" w:right="-36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proofErr w:type="spellStart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r>
                  <w:rPr>
                    <w:rFonts w:ascii="Constantia" w:eastAsia="Constantia" w:hAnsi="Constantia" w:cs="Constantia"/>
                    <w:spacing w:val="1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tem</w:t>
                </w:r>
                <w:proofErr w:type="spellEnd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 xml:space="preserve"> </w:t>
                </w:r>
                <w:proofErr w:type="spellStart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Informa</w:t>
                </w:r>
                <w:r>
                  <w:rPr>
                    <w:rFonts w:ascii="Constantia" w:eastAsia="Constantia" w:hAnsi="Constantia" w:cs="Constantia"/>
                    <w:spacing w:val="1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proofErr w:type="spellEnd"/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 xml:space="preserve"> </w:t>
                </w:r>
                <w:proofErr w:type="spellStart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Geograf</w:t>
                </w:r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861C9C"/>
    <w:multiLevelType w:val="multilevel"/>
    <w:tmpl w:val="979CD0C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17E0351"/>
    <w:multiLevelType w:val="hybridMultilevel"/>
    <w:tmpl w:val="DCA2EE2E"/>
    <w:lvl w:ilvl="0" w:tplc="1F9E7318">
      <w:start w:val="1"/>
      <w:numFmt w:val="bullet"/>
      <w:lvlText w:val="-"/>
      <w:lvlJc w:val="left"/>
      <w:pPr>
        <w:ind w:left="2178" w:hanging="360"/>
      </w:pPr>
      <w:rPr>
        <w:rFonts w:ascii="Constantia" w:eastAsia="Constantia" w:hAnsi="Constantia" w:cs="Constantia" w:hint="default"/>
      </w:rPr>
    </w:lvl>
    <w:lvl w:ilvl="1" w:tplc="38090003" w:tentative="1">
      <w:start w:val="1"/>
      <w:numFmt w:val="bullet"/>
      <w:lvlText w:val="o"/>
      <w:lvlJc w:val="left"/>
      <w:pPr>
        <w:ind w:left="28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38" w:hanging="360"/>
      </w:pPr>
      <w:rPr>
        <w:rFonts w:ascii="Wingdings" w:hAnsi="Wingdings" w:hint="default"/>
      </w:rPr>
    </w:lvl>
  </w:abstractNum>
  <w:abstractNum w:abstractNumId="2" w15:restartNumberingAfterBreak="0">
    <w:nsid w:val="6D9404A7"/>
    <w:multiLevelType w:val="hybridMultilevel"/>
    <w:tmpl w:val="B78AD78C"/>
    <w:lvl w:ilvl="0" w:tplc="118A35B4">
      <w:start w:val="1"/>
      <w:numFmt w:val="decimal"/>
      <w:lvlText w:val="%1."/>
      <w:lvlJc w:val="left"/>
      <w:pPr>
        <w:ind w:left="18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38" w:hanging="360"/>
      </w:pPr>
    </w:lvl>
    <w:lvl w:ilvl="2" w:tplc="3809001B" w:tentative="1">
      <w:start w:val="1"/>
      <w:numFmt w:val="lowerRoman"/>
      <w:lvlText w:val="%3."/>
      <w:lvlJc w:val="right"/>
      <w:pPr>
        <w:ind w:left="3258" w:hanging="180"/>
      </w:pPr>
    </w:lvl>
    <w:lvl w:ilvl="3" w:tplc="3809000F" w:tentative="1">
      <w:start w:val="1"/>
      <w:numFmt w:val="decimal"/>
      <w:lvlText w:val="%4."/>
      <w:lvlJc w:val="left"/>
      <w:pPr>
        <w:ind w:left="3978" w:hanging="360"/>
      </w:pPr>
    </w:lvl>
    <w:lvl w:ilvl="4" w:tplc="38090019" w:tentative="1">
      <w:start w:val="1"/>
      <w:numFmt w:val="lowerLetter"/>
      <w:lvlText w:val="%5."/>
      <w:lvlJc w:val="left"/>
      <w:pPr>
        <w:ind w:left="4698" w:hanging="360"/>
      </w:pPr>
    </w:lvl>
    <w:lvl w:ilvl="5" w:tplc="3809001B" w:tentative="1">
      <w:start w:val="1"/>
      <w:numFmt w:val="lowerRoman"/>
      <w:lvlText w:val="%6."/>
      <w:lvlJc w:val="right"/>
      <w:pPr>
        <w:ind w:left="5418" w:hanging="180"/>
      </w:pPr>
    </w:lvl>
    <w:lvl w:ilvl="6" w:tplc="3809000F" w:tentative="1">
      <w:start w:val="1"/>
      <w:numFmt w:val="decimal"/>
      <w:lvlText w:val="%7."/>
      <w:lvlJc w:val="left"/>
      <w:pPr>
        <w:ind w:left="6138" w:hanging="360"/>
      </w:pPr>
    </w:lvl>
    <w:lvl w:ilvl="7" w:tplc="38090019" w:tentative="1">
      <w:start w:val="1"/>
      <w:numFmt w:val="lowerLetter"/>
      <w:lvlText w:val="%8."/>
      <w:lvlJc w:val="left"/>
      <w:pPr>
        <w:ind w:left="6858" w:hanging="360"/>
      </w:pPr>
    </w:lvl>
    <w:lvl w:ilvl="8" w:tplc="3809001B" w:tentative="1">
      <w:start w:val="1"/>
      <w:numFmt w:val="lowerRoman"/>
      <w:lvlText w:val="%9."/>
      <w:lvlJc w:val="right"/>
      <w:pPr>
        <w:ind w:left="7578" w:hanging="180"/>
      </w:pPr>
    </w:lvl>
  </w:abstractNum>
  <w:num w:numId="1" w16cid:durableId="848451569">
    <w:abstractNumId w:val="0"/>
  </w:num>
  <w:num w:numId="2" w16cid:durableId="1875342907">
    <w:abstractNumId w:val="2"/>
  </w:num>
  <w:num w:numId="3" w16cid:durableId="19801108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AC1"/>
    <w:rsid w:val="00106A2C"/>
    <w:rsid w:val="00120648"/>
    <w:rsid w:val="004F52AD"/>
    <w:rsid w:val="0056462E"/>
    <w:rsid w:val="008B1FD6"/>
    <w:rsid w:val="00B86CEE"/>
    <w:rsid w:val="00C92B26"/>
    <w:rsid w:val="00D03AC1"/>
    <w:rsid w:val="00E9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,"/>
  <w:listSeparator w:val=";"/>
  <w14:docId w14:val="2BBC461E"/>
  <w15:docId w15:val="{6E1F99C1-10BD-4D7E-B57B-1004473FD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564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mt1.google.com/vt/lyrs=p&amp;x=%7bx%7d&amp;y=%7by%7d&amp;z=%7bz%7d" TargetMode="Externa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7" Type="http://schemas.openxmlformats.org/officeDocument/2006/relationships/hyperlink" Target="https://qgis.org/download/" TargetMode="External"/><Relationship Id="rId12" Type="http://schemas.openxmlformats.org/officeDocument/2006/relationships/footer" Target="footer1.xml"/><Relationship Id="rId17" Type="http://schemas.openxmlformats.org/officeDocument/2006/relationships/hyperlink" Target="https://mt1.google.com/vt/lyrs=h&amp;x=%7bx%7d&amp;y=%7by%7d&amp;z=%7bz%7d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www.google.cn/maps/vt?lyrs=s@189&amp;gl=cn&amp;x=%7bx%7d&amp;y=%7by%7d&amp;z=%7bz%7d" TargetMode="External"/><Relationship Id="rId20" Type="http://schemas.openxmlformats.org/officeDocument/2006/relationships/hyperlink" Target="https://server.arcgisonline.com/ArcGIS/rest/services/World_Imagery/MapServer/tile/%7bz%7d/%7by%7d/%7bx%7d" TargetMode="External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hyperlink" Target="http://mt0.google.com/vt/lyrs=y&amp;hl=en&amp;x=%7bx%7d&amp;y=%7by%7d&amp;z=%7bz%7d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server.arcgisonline.com/ArcGIS/rest/services/World_Imagery/MapServer/tile/%7bz%7d/%7by%7d/%7bx%7d" TargetMode="Externa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mt1.google.com/vt/lyrs=r&amp;x=%7bx%7d&amp;y=%7by%7d&amp;z=%7bz%7d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930</Words>
  <Characters>5307</Characters>
  <Application>Microsoft Office Word</Application>
  <DocSecurity>0</DocSecurity>
  <Lines>44</Lines>
  <Paragraphs>12</Paragraphs>
  <ScaleCrop>false</ScaleCrop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Kyra Arunika</dc:creator>
  <cp:lastModifiedBy>Kyra Arunika</cp:lastModifiedBy>
  <cp:revision>5</cp:revision>
  <cp:lastPrinted>2024-10-31T15:01:00Z</cp:lastPrinted>
  <dcterms:created xsi:type="dcterms:W3CDTF">2024-10-28T13:57:00Z</dcterms:created>
  <dcterms:modified xsi:type="dcterms:W3CDTF">2024-10-31T15:01:00Z</dcterms:modified>
</cp:coreProperties>
</file>